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8B1C5A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Министерство образования Республики Беларусь</w:t>
      </w:r>
    </w:p>
    <w:p w14:paraId="32CB8A2E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Учреждение образования</w:t>
      </w:r>
    </w:p>
    <w:p w14:paraId="4580C640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«Белорусский государственный университет информатики и радиоэлектроники»</w:t>
      </w:r>
    </w:p>
    <w:p w14:paraId="78426049" w14:textId="77777777" w:rsidR="00774C9B" w:rsidRPr="00774C9B" w:rsidRDefault="00774C9B" w:rsidP="00774C9B">
      <w:pPr>
        <w:rPr>
          <w:sz w:val="28"/>
          <w:lang w:val="ru-RU"/>
        </w:rPr>
      </w:pPr>
    </w:p>
    <w:p w14:paraId="2574C4F6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651CEE">
        <w:rPr>
          <w:sz w:val="28"/>
          <w:lang w:val="ru-RU"/>
        </w:rPr>
        <w:t xml:space="preserve">Кафедра </w:t>
      </w:r>
      <w:r>
        <w:rPr>
          <w:sz w:val="28"/>
          <w:lang w:val="ru-RU"/>
        </w:rPr>
        <w:t>электронных вычислительных машин</w:t>
      </w:r>
    </w:p>
    <w:p w14:paraId="0BB4CF56" w14:textId="77777777" w:rsidR="00FE3008" w:rsidRPr="00FE3008" w:rsidRDefault="00FE3008" w:rsidP="00FE3008">
      <w:pPr>
        <w:jc w:val="center"/>
        <w:rPr>
          <w:lang w:val="ru-RU"/>
        </w:rPr>
      </w:pPr>
    </w:p>
    <w:p w14:paraId="3282D209" w14:textId="77777777" w:rsidR="00FE3008" w:rsidRPr="00FE3008" w:rsidRDefault="00FE3008" w:rsidP="00FE3008">
      <w:pPr>
        <w:jc w:val="center"/>
        <w:rPr>
          <w:lang w:val="ru-RU"/>
        </w:rPr>
      </w:pPr>
    </w:p>
    <w:p w14:paraId="5FC07B29" w14:textId="77777777" w:rsidR="00FE3008" w:rsidRPr="00FE3008" w:rsidRDefault="00FE3008" w:rsidP="00FE3008">
      <w:pPr>
        <w:jc w:val="center"/>
        <w:rPr>
          <w:lang w:val="ru-RU"/>
        </w:rPr>
      </w:pPr>
    </w:p>
    <w:p w14:paraId="7641B034" w14:textId="77777777" w:rsidR="00AE31FD" w:rsidRPr="006872B3" w:rsidRDefault="00AE31FD" w:rsidP="00AE31FD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14:paraId="5111B2B3" w14:textId="77777777" w:rsidR="00AE31FD" w:rsidRPr="006872B3" w:rsidRDefault="00AE31FD" w:rsidP="0000398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2F0167F4" w14:textId="77777777" w:rsidR="00FE3008" w:rsidRPr="006872B3" w:rsidRDefault="00FE3008" w:rsidP="00FE300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63FDB6D5" w14:textId="77777777" w:rsidR="00AE31FD" w:rsidRPr="006872B3" w:rsidRDefault="00AE31FD" w:rsidP="00AE31FD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14:paraId="175BF641" w14:textId="313DBA19" w:rsidR="00AE31FD" w:rsidRPr="00A76F68" w:rsidRDefault="00C37D13" w:rsidP="00AE31F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Лабораторная работа №</w:t>
      </w:r>
      <w:r w:rsidR="00A76F68" w:rsidRPr="00A76F68">
        <w:rPr>
          <w:rFonts w:ascii="Times New Roman" w:hAnsi="Times New Roman" w:cs="Times New Roman"/>
          <w:sz w:val="32"/>
          <w:szCs w:val="32"/>
          <w:lang w:val="ru-RU"/>
        </w:rPr>
        <w:t>6</w:t>
      </w:r>
    </w:p>
    <w:p w14:paraId="3E02CC2B" w14:textId="77777777" w:rsidR="0044251F" w:rsidRDefault="00AE31FD" w:rsidP="00AE31FD">
      <w:pPr>
        <w:spacing w:after="0"/>
        <w:jc w:val="center"/>
        <w:rPr>
          <w:bCs/>
          <w:sz w:val="32"/>
          <w:szCs w:val="32"/>
          <w:lang w:val="ru-RU"/>
        </w:rPr>
      </w:pPr>
      <w:r w:rsidRPr="00135776">
        <w:rPr>
          <w:rFonts w:ascii="Times New Roman" w:hAnsi="Times New Roman" w:cs="Times New Roman"/>
          <w:sz w:val="32"/>
          <w:szCs w:val="32"/>
          <w:lang w:val="ru-RU"/>
        </w:rPr>
        <w:t xml:space="preserve"> «</w:t>
      </w:r>
      <w:r w:rsidR="0044251F">
        <w:rPr>
          <w:bCs/>
          <w:sz w:val="32"/>
          <w:szCs w:val="32"/>
          <w:lang w:val="ru-RU"/>
        </w:rPr>
        <w:t xml:space="preserve">Защищенный и реальный режим процессора. </w:t>
      </w:r>
    </w:p>
    <w:p w14:paraId="0C5F5C13" w14:textId="77777777" w:rsidR="00AE31FD" w:rsidRDefault="0044251F" w:rsidP="00AE31F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bCs/>
          <w:sz w:val="32"/>
          <w:szCs w:val="32"/>
          <w:lang w:val="ru-RU"/>
        </w:rPr>
        <w:t>Переход из одного режима в другой и обработка прерываний</w:t>
      </w:r>
      <w:r w:rsidR="00AE31FD" w:rsidRPr="00135776">
        <w:rPr>
          <w:rFonts w:ascii="Times New Roman" w:hAnsi="Times New Roman" w:cs="Times New Roman"/>
          <w:sz w:val="32"/>
          <w:szCs w:val="32"/>
          <w:lang w:val="ru-RU"/>
        </w:rPr>
        <w:t>»</w:t>
      </w:r>
    </w:p>
    <w:p w14:paraId="415BFF32" w14:textId="77777777" w:rsidR="00AE31FD" w:rsidRDefault="00AE31FD" w:rsidP="00AE31F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015A0725" w14:textId="77777777" w:rsidR="0044251F" w:rsidRPr="00135776" w:rsidRDefault="0044251F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75D0D215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67185FF2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2D25B715" w14:textId="77777777" w:rsidR="00AE31FD" w:rsidRPr="00135776" w:rsidRDefault="00AE31FD" w:rsidP="00FE3008">
      <w:pPr>
        <w:tabs>
          <w:tab w:val="left" w:pos="2292"/>
        </w:tabs>
        <w:spacing w:after="0"/>
        <w:rPr>
          <w:rFonts w:ascii="Times New Roman" w:hAnsi="Times New Roman" w:cs="Times New Roman"/>
          <w:sz w:val="28"/>
          <w:lang w:val="ru-RU"/>
        </w:rPr>
      </w:pPr>
    </w:p>
    <w:p w14:paraId="1AED7740" w14:textId="77777777" w:rsidR="00A87D2E" w:rsidRPr="00135776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230484D4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7F6883CA" w14:textId="77777777" w:rsidR="00AE31FD" w:rsidRPr="00135776" w:rsidRDefault="00AE31FD" w:rsidP="0000398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6794E739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567765E0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3D8C18FE" w14:textId="77777777" w:rsidR="00AE31FD" w:rsidRPr="000D1D7A" w:rsidRDefault="00AE31FD" w:rsidP="00AE31FD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0D1D7A">
        <w:rPr>
          <w:rFonts w:ascii="Times New Roman" w:hAnsi="Times New Roman" w:cs="Times New Roman"/>
          <w:sz w:val="28"/>
          <w:lang w:val="ru-RU"/>
        </w:rPr>
        <w:t>Выполнил:</w:t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  <w:t>Проверил:</w:t>
      </w:r>
    </w:p>
    <w:p w14:paraId="42A7A137" w14:textId="4D3D6657" w:rsidR="00AE31FD" w:rsidRPr="000D1D7A" w:rsidRDefault="00AE31FD" w:rsidP="00417869">
      <w:pPr>
        <w:spacing w:after="0"/>
        <w:ind w:firstLine="708"/>
        <w:rPr>
          <w:rFonts w:ascii="Times New Roman" w:hAnsi="Times New Roman" w:cs="Times New Roman"/>
          <w:sz w:val="28"/>
          <w:lang w:val="ru-RU"/>
        </w:rPr>
      </w:pPr>
      <w:r w:rsidRPr="000D1D7A">
        <w:rPr>
          <w:rFonts w:ascii="Times New Roman" w:hAnsi="Times New Roman" w:cs="Times New Roman"/>
          <w:sz w:val="28"/>
          <w:lang w:val="ru-RU"/>
        </w:rPr>
        <w:t xml:space="preserve">Студент группы </w:t>
      </w:r>
      <w:r w:rsidR="00A76F68" w:rsidRPr="00A76F68">
        <w:rPr>
          <w:rFonts w:ascii="Times New Roman" w:hAnsi="Times New Roman" w:cs="Times New Roman"/>
          <w:sz w:val="28"/>
          <w:lang w:val="ru-RU"/>
        </w:rPr>
        <w:t>1</w:t>
      </w:r>
      <w:r w:rsidR="00FE3008">
        <w:rPr>
          <w:rFonts w:ascii="Times New Roman" w:hAnsi="Times New Roman" w:cs="Times New Roman"/>
          <w:sz w:val="28"/>
          <w:lang w:val="ru-RU"/>
        </w:rPr>
        <w:t>5050</w:t>
      </w:r>
      <w:r w:rsidR="00402515">
        <w:rPr>
          <w:rFonts w:ascii="Times New Roman" w:hAnsi="Times New Roman" w:cs="Times New Roman"/>
          <w:sz w:val="28"/>
          <w:lang w:val="ru-RU"/>
        </w:rPr>
        <w:t>3</w:t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>Преподаватель</w:t>
      </w:r>
    </w:p>
    <w:p w14:paraId="33E085C3" w14:textId="55453233" w:rsidR="00AE31FD" w:rsidRPr="00651CEE" w:rsidRDefault="00402515" w:rsidP="00417869">
      <w:pPr>
        <w:spacing w:after="0"/>
        <w:ind w:firstLine="708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Ивано</w:t>
      </w:r>
      <w:r w:rsidR="00A76F68">
        <w:rPr>
          <w:rFonts w:ascii="Times New Roman" w:hAnsi="Times New Roman" w:cs="Times New Roman"/>
          <w:sz w:val="28"/>
          <w:lang w:val="ru-RU"/>
        </w:rPr>
        <w:t xml:space="preserve">вский </w:t>
      </w:r>
      <w:r>
        <w:rPr>
          <w:rFonts w:ascii="Times New Roman" w:hAnsi="Times New Roman" w:cs="Times New Roman"/>
          <w:sz w:val="28"/>
          <w:lang w:val="ru-RU"/>
        </w:rPr>
        <w:t>А</w:t>
      </w:r>
      <w:r w:rsidR="00A76F68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А</w:t>
      </w:r>
      <w:r w:rsidR="00A76F68">
        <w:rPr>
          <w:rFonts w:ascii="Times New Roman" w:hAnsi="Times New Roman" w:cs="Times New Roman"/>
          <w:sz w:val="28"/>
          <w:lang w:val="ru-RU"/>
        </w:rPr>
        <w:t>.</w:t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A87D2E" w:rsidRPr="006872B3">
        <w:rPr>
          <w:rFonts w:ascii="Times New Roman" w:hAnsi="Times New Roman" w:cs="Times New Roman"/>
          <w:sz w:val="28"/>
          <w:lang w:val="ru-RU"/>
        </w:rPr>
        <w:tab/>
      </w:r>
      <w:r w:rsidR="00651CEE" w:rsidRPr="00651CEE">
        <w:rPr>
          <w:sz w:val="28"/>
          <w:szCs w:val="28"/>
          <w:lang w:val="ru-RU"/>
        </w:rPr>
        <w:t>Одинец Д.Н.</w:t>
      </w:r>
    </w:p>
    <w:p w14:paraId="477847F5" w14:textId="77777777" w:rsidR="00AE31FD" w:rsidRPr="006872B3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6C6D4BBB" w14:textId="77777777" w:rsidR="00AE31FD" w:rsidRPr="006872B3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37FF3AF2" w14:textId="77777777" w:rsidR="00AE31FD" w:rsidRPr="006872B3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5585330D" w14:textId="77777777" w:rsidR="00AE31FD" w:rsidRPr="006872B3" w:rsidRDefault="00AE31FD" w:rsidP="00A87D2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72044B18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29C1BB9A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0846BB5F" w14:textId="77777777" w:rsidR="00A87D2E" w:rsidRPr="006872B3" w:rsidRDefault="00A87D2E" w:rsidP="00A87D2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1C8ED660" w14:textId="70A24F0A" w:rsidR="00AE31FD" w:rsidRDefault="00AE1536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Минск, 202</w:t>
      </w:r>
      <w:r w:rsidR="00A76F68">
        <w:rPr>
          <w:rFonts w:ascii="Times New Roman" w:hAnsi="Times New Roman" w:cs="Times New Roman"/>
          <w:sz w:val="28"/>
          <w:lang w:val="ru-RU"/>
        </w:rPr>
        <w:t>3</w:t>
      </w:r>
      <w:r w:rsidR="00AE31FD" w:rsidRPr="006872B3">
        <w:rPr>
          <w:rFonts w:ascii="Times New Roman" w:hAnsi="Times New Roman" w:cs="Times New Roman"/>
          <w:sz w:val="28"/>
          <w:lang w:val="ru-RU"/>
        </w:rPr>
        <w:br w:type="page"/>
      </w:r>
    </w:p>
    <w:p w14:paraId="2EC2D075" w14:textId="77777777" w:rsidR="00BF0978" w:rsidRDefault="000A7B2F" w:rsidP="00BF0978">
      <w:pPr>
        <w:pStyle w:val="ac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Постановка задачи</w:t>
      </w:r>
    </w:p>
    <w:p w14:paraId="02C3D919" w14:textId="77777777" w:rsidR="00BA6D55" w:rsidRDefault="00BA6D55" w:rsidP="00BD7E3A">
      <w:pPr>
        <w:pStyle w:val="ac"/>
        <w:jc w:val="left"/>
        <w:rPr>
          <w:sz w:val="28"/>
          <w:szCs w:val="28"/>
        </w:rPr>
      </w:pPr>
    </w:p>
    <w:p w14:paraId="2E6C373A" w14:textId="77777777" w:rsidR="00934662" w:rsidRPr="00934662" w:rsidRDefault="00934662" w:rsidP="00934662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934662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Написать программу, которая выполняет следующие действия:</w:t>
      </w:r>
    </w:p>
    <w:p w14:paraId="088F66D2" w14:textId="77777777" w:rsidR="00934662" w:rsidRPr="00934662" w:rsidRDefault="00934662" w:rsidP="00934662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934662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- Переход из реального режима в защищенный.</w:t>
      </w:r>
    </w:p>
    <w:p w14:paraId="006839FE" w14:textId="77777777" w:rsidR="00934662" w:rsidRPr="00934662" w:rsidRDefault="00934662" w:rsidP="00934662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934662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- Перехватывает аппаратное прерывание от клавиатуры, в обработчике</w:t>
      </w:r>
      <w:r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 xml:space="preserve"> </w:t>
      </w:r>
      <w:r w:rsidRPr="00934662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которого считываются скан-коды клавиш и выводятся на экран. По нажатию</w:t>
      </w:r>
      <w:r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 xml:space="preserve"> </w:t>
      </w:r>
      <w:r w:rsidRPr="00934662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клавиши «</w:t>
      </w:r>
      <w:proofErr w:type="spellStart"/>
      <w:r w:rsidRPr="00934662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esc</w:t>
      </w:r>
      <w:proofErr w:type="spellEnd"/>
      <w:r w:rsidRPr="00934662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» осуществляется обратный переход в реальный режим.</w:t>
      </w:r>
    </w:p>
    <w:p w14:paraId="3985857D" w14:textId="77777777" w:rsidR="00934662" w:rsidRPr="00934662" w:rsidRDefault="00934662" w:rsidP="00934662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934662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- Перехватывает аппаратное прерывание от таймера, в обработчике</w:t>
      </w:r>
      <w:r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 xml:space="preserve"> </w:t>
      </w:r>
      <w:r w:rsidRPr="00934662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которого отсчитывает секунды и выводит их на экран. По истечении времени,</w:t>
      </w:r>
      <w:r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 xml:space="preserve"> </w:t>
      </w:r>
      <w:r w:rsidRPr="00934662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введенного при старте программы осуществляется обратный переход в</w:t>
      </w:r>
      <w:r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 xml:space="preserve"> </w:t>
      </w:r>
      <w:r w:rsidRPr="00934662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реальный режим.</w:t>
      </w:r>
    </w:p>
    <w:p w14:paraId="525ED970" w14:textId="77777777" w:rsidR="003C1E9C" w:rsidRDefault="003C1E9C" w:rsidP="00BD7E3A">
      <w:pPr>
        <w:pStyle w:val="ac"/>
        <w:jc w:val="left"/>
        <w:rPr>
          <w:b w:val="0"/>
          <w:sz w:val="28"/>
          <w:szCs w:val="28"/>
        </w:rPr>
      </w:pPr>
    </w:p>
    <w:p w14:paraId="1BC87B6D" w14:textId="77777777" w:rsidR="00BD7E3A" w:rsidRDefault="00BD7E3A" w:rsidP="00BD7E3A">
      <w:pPr>
        <w:pStyle w:val="ac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Алгоритм </w:t>
      </w:r>
    </w:p>
    <w:p w14:paraId="7533C0FD" w14:textId="77777777" w:rsidR="00BD7E3A" w:rsidRDefault="00BD7E3A" w:rsidP="00BD7E3A">
      <w:pPr>
        <w:pStyle w:val="ac"/>
        <w:ind w:firstLine="709"/>
        <w:jc w:val="left"/>
        <w:rPr>
          <w:sz w:val="28"/>
          <w:szCs w:val="28"/>
        </w:rPr>
      </w:pPr>
    </w:p>
    <w:p w14:paraId="5D7F932F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1) Вводим время нахождения в защищенном режиме в секундах.</w:t>
      </w:r>
    </w:p>
    <w:p w14:paraId="023E53DC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2) Настраиваем таймер на частоту 20 Гц.</w:t>
      </w:r>
    </w:p>
    <w:p w14:paraId="2C23D3F9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3) Загружаем линейные адреса сегментов в дескрипторы.</w:t>
      </w:r>
    </w:p>
    <w:p w14:paraId="7587C203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 xml:space="preserve">4) Загружаем таблицу глобальных дескрипторов в регистр </w:t>
      </w:r>
      <w:proofErr w:type="spellStart"/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gdtr</w:t>
      </w:r>
      <w:proofErr w:type="spellEnd"/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.</w:t>
      </w:r>
    </w:p>
    <w:p w14:paraId="742AD3AA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5) Запрещаем прерываний.</w:t>
      </w:r>
    </w:p>
    <w:p w14:paraId="2A071439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6) Сохраняем маски прерываний.</w:t>
      </w:r>
    </w:p>
    <w:p w14:paraId="6C9FA519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7) Инициализируем контроллеры.</w:t>
      </w:r>
    </w:p>
    <w:p w14:paraId="438D9A7B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 xml:space="preserve">8) Загружаем таблицу дескрипторов исключений в регистр </w:t>
      </w:r>
      <w:proofErr w:type="spellStart"/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idtr</w:t>
      </w:r>
      <w:proofErr w:type="spellEnd"/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.</w:t>
      </w:r>
    </w:p>
    <w:p w14:paraId="2A6C37D4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9) Переходим в защищенный режим.</w:t>
      </w:r>
    </w:p>
    <w:p w14:paraId="14A67D03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10) Загружаем селекторы в регистры сегментов.</w:t>
      </w:r>
    </w:p>
    <w:p w14:paraId="52168A05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11) Разрешаем прерывания.</w:t>
      </w:r>
    </w:p>
    <w:p w14:paraId="45B9C8EB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12) Производится обработка прерываний от клавиатуры и таймера.</w:t>
      </w:r>
    </w:p>
    <w:p w14:paraId="035DB6D1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13) Запрещаем прерываний.</w:t>
      </w:r>
    </w:p>
    <w:p w14:paraId="3D3B226E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14) Настраиваем теневые регистры сегментов для работы в реальном</w:t>
      </w:r>
      <w:r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 xml:space="preserve"> </w:t>
      </w: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режиме.</w:t>
      </w:r>
    </w:p>
    <w:p w14:paraId="20A499C6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15) Переходим в реальный режим.</w:t>
      </w:r>
    </w:p>
    <w:p w14:paraId="65AC032A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16) Восстанавливаем значения сегментов.</w:t>
      </w:r>
    </w:p>
    <w:p w14:paraId="130251FB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17) Восстанавливаем таблицу векторов прерываний.</w:t>
      </w:r>
    </w:p>
    <w:p w14:paraId="5B0FB6FD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18) Инициализируем контроллеры.</w:t>
      </w:r>
    </w:p>
    <w:p w14:paraId="04EBF995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19) Восстанавливаем маски прерываний.</w:t>
      </w:r>
    </w:p>
    <w:p w14:paraId="6BD26B4B" w14:textId="77777777" w:rsidR="00FE0EB7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20) Завершае</w:t>
      </w:r>
      <w:r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м</w:t>
      </w:r>
      <w:r w:rsidRPr="004A473B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.</w:t>
      </w:r>
    </w:p>
    <w:p w14:paraId="026B15DC" w14:textId="77777777" w:rsidR="004A473B" w:rsidRPr="004A473B" w:rsidRDefault="004A473B" w:rsidP="004A473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bookmarkStart w:id="0" w:name="_GoBack"/>
      <w:bookmarkEnd w:id="0"/>
    </w:p>
    <w:p w14:paraId="613244E7" w14:textId="77777777" w:rsidR="00C90EF1" w:rsidRDefault="00C90EF1" w:rsidP="00C90EF1">
      <w:pPr>
        <w:pStyle w:val="ac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Листинг программы </w:t>
      </w:r>
    </w:p>
    <w:p w14:paraId="608A43A9" w14:textId="77777777" w:rsidR="00DC6EE6" w:rsidRDefault="00DC6EE6" w:rsidP="00DC6EE6">
      <w:pPr>
        <w:pStyle w:val="ac"/>
        <w:ind w:left="1080"/>
        <w:jc w:val="left"/>
        <w:rPr>
          <w:sz w:val="28"/>
          <w:szCs w:val="28"/>
        </w:rPr>
      </w:pPr>
    </w:p>
    <w:p w14:paraId="335290E6" w14:textId="77777777" w:rsidR="005E3226" w:rsidRDefault="00EB6DC7" w:rsidP="00DC6EE6">
      <w:pPr>
        <w:spacing w:after="0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приведен листинг</w:t>
      </w:r>
      <w:r w:rsidR="00112F50">
        <w:rPr>
          <w:sz w:val="28"/>
          <w:szCs w:val="28"/>
          <w:lang w:val="ru-RU"/>
        </w:rPr>
        <w:t xml:space="preserve"> </w:t>
      </w:r>
      <w:r w:rsidR="00DC6EE6" w:rsidRPr="00DC6EE6">
        <w:rPr>
          <w:sz w:val="28"/>
          <w:szCs w:val="28"/>
          <w:lang w:val="ru-RU"/>
        </w:rPr>
        <w:t>программ</w:t>
      </w:r>
      <w:r>
        <w:rPr>
          <w:sz w:val="28"/>
          <w:szCs w:val="28"/>
          <w:lang w:val="ru-RU"/>
        </w:rPr>
        <w:t>ы</w:t>
      </w:r>
      <w:r w:rsidR="00112F50">
        <w:rPr>
          <w:sz w:val="28"/>
          <w:szCs w:val="28"/>
          <w:lang w:val="ru-RU"/>
        </w:rPr>
        <w:t>, реализующей все поставленные задачи.</w:t>
      </w:r>
    </w:p>
    <w:p w14:paraId="018D8D9E" w14:textId="77777777" w:rsidR="00ED38C3" w:rsidRDefault="00ED38C3" w:rsidP="00112F50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1716554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.386P </w:t>
      </w:r>
    </w:p>
    <w:p w14:paraId="4ED3174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.MODEL  LARGE </w:t>
      </w:r>
    </w:p>
    <w:p w14:paraId="132FFFD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3377A6A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</w:p>
    <w:p w14:paraId="1041986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;***************************** CODE SEGMENT ********************************************</w:t>
      </w:r>
    </w:p>
    <w:p w14:paraId="3F7FAC2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CODE_RM segment para use16                       ;16-digit segment starts at address multiple 16</w:t>
      </w:r>
    </w:p>
    <w:p w14:paraId="1FFC827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lastRenderedPageBreak/>
        <w:t>CODE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BEGIN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= $                              ;начало сегмента кода реального режима</w:t>
      </w:r>
    </w:p>
    <w:p w14:paraId="352562A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assume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cs:CODE_RM,DS:DATA,ES:DATA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;point which segment load to segment regs</w:t>
      </w:r>
    </w:p>
    <w:p w14:paraId="7646513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START:  </w:t>
      </w:r>
    </w:p>
    <w:p w14:paraId="02A6C62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ax,DATA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                             </w:t>
      </w:r>
    </w:p>
    <w:p w14:paraId="530CCD4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             </w:t>
      </w:r>
    </w:p>
    <w:p w14:paraId="2D2B704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767F956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17939E6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lea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dx,MSG_ENTER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вывод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сообщения</w:t>
      </w:r>
      <w:proofErr w:type="spellEnd"/>
    </w:p>
    <w:p w14:paraId="1530DDB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ah,9h </w:t>
      </w:r>
    </w:p>
    <w:p w14:paraId="0EB6787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int 21h </w:t>
      </w:r>
    </w:p>
    <w:p w14:paraId="093855E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5144759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call INPUT                                   </w:t>
      </w:r>
    </w:p>
    <w:p w14:paraId="4A608A5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ds:[TIME], al                            ;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кладем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время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в time</w:t>
      </w:r>
    </w:p>
    <w:p w14:paraId="74A8B71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</w:p>
    <w:p w14:paraId="0785257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call FILL_CR_0_BUFFER_RM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сформировать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буфер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cr0</w:t>
      </w:r>
    </w:p>
    <w:p w14:paraId="19FAB83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lea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,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BUFFER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_0_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; вывести значение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0 на экран</w:t>
      </w:r>
    </w:p>
    <w:p w14:paraId="427A177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 9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60E2B88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21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74CEB2E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38B2B5F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MSG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HELLO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; попросить ввести любой символ</w:t>
      </w:r>
    </w:p>
    <w:p w14:paraId="3AFBA16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,9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626C53C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21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70D78F5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18A34C2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,7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;считать символ без эха</w:t>
      </w:r>
    </w:p>
    <w:p w14:paraId="4BAD7A1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int 21h </w:t>
      </w:r>
    </w:p>
    <w:p w14:paraId="5930A85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3AB77E2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2C6F88D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PREPARE_RTC:      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Подготовка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часов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RTC </w:t>
      </w:r>
    </w:p>
    <w:p w14:paraId="4DE2794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al,0Bh                                   </w:t>
      </w:r>
    </w:p>
    <w:p w14:paraId="045451D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70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;Выбрать регистр состояния 0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Bh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 в порт 70 кладем нужный регистр, в 71 - его значение</w:t>
      </w:r>
    </w:p>
    <w:p w14:paraId="31D4A14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,71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</w:t>
      </w:r>
    </w:p>
    <w:p w14:paraId="453B605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,00000100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;Установить бит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в 1 - формат представления время в двоичном виде, сохранив предыдущую конфигурацию</w:t>
      </w:r>
    </w:p>
    <w:p w14:paraId="11EC54C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71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;Двоичный режим - для простоты подсчета, чтоб не в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BSD</w:t>
      </w:r>
    </w:p>
    <w:p w14:paraId="327E433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30E49F4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ENABLE_A20:       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Открыть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линию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A20(to get more address memory)</w:t>
      </w:r>
    </w:p>
    <w:p w14:paraId="4DBEE63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in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,92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                                         </w:t>
      </w:r>
    </w:p>
    <w:p w14:paraId="2F91D49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,2                                     ;Установить бит 1 в 1                                                   </w:t>
      </w:r>
    </w:p>
    <w:p w14:paraId="0896A40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lastRenderedPageBreak/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92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</w:t>
      </w:r>
    </w:p>
    <w:p w14:paraId="161FEA0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6161D29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SAVE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MASK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:                                       ;Сохранить маски прерываний, тк мы будем менять обработчики прерываний     </w:t>
      </w:r>
    </w:p>
    <w:p w14:paraId="00D84EE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in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,21h </w:t>
      </w:r>
    </w:p>
    <w:p w14:paraId="0557FDA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INT_MASK_M,al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 ;master</w:t>
      </w:r>
    </w:p>
    <w:p w14:paraId="1BAA2A8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in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,0A1h </w:t>
      </w:r>
    </w:p>
    <w:p w14:paraId="6A2DAFD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INT_MASK_S,al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 ;slave</w:t>
      </w:r>
    </w:p>
    <w:p w14:paraId="75BF101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3DD97A8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DISABLE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INTERRUPTS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:                              ;Запрет маскируемых и немаскируемых прерываний        </w:t>
      </w:r>
    </w:p>
    <w:p w14:paraId="5B3E792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cli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    ;Запрет маскирумых прерываний</w:t>
      </w:r>
    </w:p>
    <w:p w14:paraId="06BB1E3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,70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</w:p>
    <w:p w14:paraId="53831BA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,10000000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;Установить 7 бит в 1 для запрета немаскируемых прерываний</w:t>
      </w:r>
    </w:p>
    <w:p w14:paraId="67C83F7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70h,al </w:t>
      </w:r>
    </w:p>
    <w:p w14:paraId="0838813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nop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                   ;skip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tackt</w:t>
      </w:r>
      <w:proofErr w:type="spellEnd"/>
    </w:p>
    <w:p w14:paraId="7AC2F16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23B3DA0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LOAD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:                                        ;Заполнить глобальную таблицу дескрипторов            </w:t>
      </w:r>
    </w:p>
    <w:p w14:paraId="45BF2D4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DATA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;Формирование базового адреса в сегменте данных</w:t>
      </w:r>
    </w:p>
    <w:p w14:paraId="52380F1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dl,ah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              </w:t>
      </w:r>
    </w:p>
    <w:p w14:paraId="4BA80EE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dh,dh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0951293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shl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,4                                     ;формирование 20-разрядного адреса физической памяти(линейного адреса)</w:t>
      </w:r>
    </w:p>
    <w:p w14:paraId="09A7B0C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,4 </w:t>
      </w:r>
    </w:p>
    <w:p w14:paraId="01365F5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- младшая часть</w:t>
      </w:r>
    </w:p>
    <w:p w14:paraId="1DF3A52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di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di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- старшая часть</w:t>
      </w:r>
    </w:p>
    <w:p w14:paraId="2712C2C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15C603F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WRITE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:                                       ;Заполнить дескриптор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GDT</w:t>
      </w:r>
    </w:p>
    <w:p w14:paraId="68933CD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;смещение дескриптора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GDT</w:t>
      </w:r>
    </w:p>
    <w:p w14:paraId="7391C9F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ax,si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3AFE511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dx,di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4979AE1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add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ax,offset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GDT </w:t>
      </w:r>
    </w:p>
    <w:p w14:paraId="5C1917F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adc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dx,0     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учесть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перенос</w:t>
      </w:r>
      <w:proofErr w:type="spellEnd"/>
    </w:p>
    <w:p w14:paraId="49B9A75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[bx][S_DESC.BASE_L],ax </w:t>
      </w:r>
    </w:p>
    <w:p w14:paraId="72548B9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[bx][S_DESC.BASE_M],dl </w:t>
      </w:r>
    </w:p>
    <w:p w14:paraId="307B1BE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[bx][S_DESC.BASE_H],dh </w:t>
      </w:r>
    </w:p>
    <w:p w14:paraId="7DEA723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WRITE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CODE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          ;Заполнить дескриптор сегмента кода реального режима</w:t>
      </w:r>
    </w:p>
    <w:p w14:paraId="262C872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lea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bx,GDT_CODE_RM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15493DE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ax,cs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35D9A2B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dh,dh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7944E6E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dl,ah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635A24B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lastRenderedPageBreak/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shl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ax,4 </w:t>
      </w:r>
    </w:p>
    <w:p w14:paraId="1440998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dx,4 </w:t>
      </w:r>
    </w:p>
    <w:p w14:paraId="0D4E268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[bx][S_DESC.BASE_L],ax </w:t>
      </w:r>
    </w:p>
    <w:p w14:paraId="0A29177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[bx][S_DESC.BASE_M],dl </w:t>
      </w:r>
    </w:p>
    <w:p w14:paraId="6576AEF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[bx][S_DESC.BASE_H],dh </w:t>
      </w:r>
    </w:p>
    <w:p w14:paraId="1523E99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WRITE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DATA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             ;Записать дескриптор сегмента данных</w:t>
      </w:r>
    </w:p>
    <w:p w14:paraId="1DC4285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lea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bx,GDT_DATA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094D0C3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ax,si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6BDB708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dx,di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5C79BCB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[bx][S_DESC.BASE_L],ax </w:t>
      </w:r>
    </w:p>
    <w:p w14:paraId="454AB80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[bx][S_DESC.BASE_M],dl </w:t>
      </w:r>
    </w:p>
    <w:p w14:paraId="5E832A8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[bx][S_DESC.BASE_H],dh </w:t>
      </w:r>
    </w:p>
    <w:p w14:paraId="69026CA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WRITE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STACK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            ;Записать дескриптор сегмента стека</w:t>
      </w:r>
    </w:p>
    <w:p w14:paraId="1D0F420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lea bx, GDT_STACK </w:t>
      </w:r>
    </w:p>
    <w:p w14:paraId="6D65981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ax,ss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6D89242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dh,dh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413D4FE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dl,ah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682E1E8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shl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ax,4 </w:t>
      </w:r>
    </w:p>
    <w:p w14:paraId="4C55752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dx,4 </w:t>
      </w:r>
    </w:p>
    <w:p w14:paraId="057B88A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[bx][S_DESC.BASE_L],ax </w:t>
      </w:r>
    </w:p>
    <w:p w14:paraId="6F350B7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[bx][S_DESC.BASE_M],dl </w:t>
      </w:r>
    </w:p>
    <w:p w14:paraId="6106781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[bx][S_DESC.BASE_H],dh </w:t>
      </w:r>
    </w:p>
    <w:p w14:paraId="50395D9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WRITE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CODE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          ;Записать дескриптор кода защищенного режима</w:t>
      </w:r>
    </w:p>
    <w:p w14:paraId="43C98C1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lea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bx,GDT_CODE_PM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2610BE8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ax,CODE_PM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6B69146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dh,dh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3940C6C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dl,ah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05178B6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shl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ax,4 </w:t>
      </w:r>
    </w:p>
    <w:p w14:paraId="734BBB9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dx,4 </w:t>
      </w:r>
    </w:p>
    <w:p w14:paraId="3B68938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[bx][S_DESC.BASE_L],ax </w:t>
      </w:r>
    </w:p>
    <w:p w14:paraId="35EF9B3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[bx][S_DESC.BASE_M],dl </w:t>
      </w:r>
    </w:p>
    <w:p w14:paraId="4423A27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[bx][S_DESC.BASE_H],dh         </w:t>
      </w:r>
    </w:p>
    <w:p w14:paraId="261D971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WRITE_IDT:        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Записать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дескриптор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IDT</w:t>
      </w:r>
    </w:p>
    <w:p w14:paraId="583AF71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lea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bx,GDT_IDT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692733F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ax,si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200113B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dx,di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645E724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add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ax,OFFSET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IDT </w:t>
      </w:r>
    </w:p>
    <w:p w14:paraId="1651FD7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adc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dx,0 </w:t>
      </w:r>
    </w:p>
    <w:p w14:paraId="627637A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[bx][S_DESC.BASE_L],ax </w:t>
      </w:r>
    </w:p>
    <w:p w14:paraId="6C4268B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[bx][S_DESC.BASE_M],dl </w:t>
      </w:r>
    </w:p>
    <w:p w14:paraId="4AB9481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[bx][S_DESC.BASE_H],dh         </w:t>
      </w:r>
    </w:p>
    <w:p w14:paraId="411093E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IDTR.IDT_L,ax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3407833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IDTR.IDT_H,dx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1F420E4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lastRenderedPageBreak/>
        <w:t>FILL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               ;Заполнить таблицу дескрипторов векторов прерываний</w:t>
      </w:r>
    </w:p>
    <w:p w14:paraId="442A9B3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irpc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 0123456789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ABCDEF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;Заполнить векторы 00-0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исключениями</w:t>
      </w:r>
    </w:p>
    <w:p w14:paraId="3190D27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lea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EXC_0&amp;N </w:t>
      </w:r>
    </w:p>
    <w:p w14:paraId="1BE6D80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mov IDT_0&amp;N.OFFS_L,ax </w:t>
      </w:r>
    </w:p>
    <w:p w14:paraId="01FA523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16 </w:t>
      </w:r>
    </w:p>
    <w:p w14:paraId="7B31FC3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mov IDT_0&amp;N.OFFS_H,ax </w:t>
      </w:r>
    </w:p>
    <w:p w14:paraId="47A5FF8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endm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4648F9A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irpc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 0123456789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ABCDEF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;Заполнить векторы 10-1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исключениями</w:t>
      </w:r>
    </w:p>
    <w:p w14:paraId="789EF93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lea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EXC_1&amp;N </w:t>
      </w:r>
    </w:p>
    <w:p w14:paraId="05CBF35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mov IDT_1&amp;N.OFFS_L,ax+</w:t>
      </w:r>
    </w:p>
    <w:p w14:paraId="7C42751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16 </w:t>
      </w:r>
    </w:p>
    <w:p w14:paraId="1C93E20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mov IDT_1&amp;N.OFFS_H,ax </w:t>
      </w:r>
    </w:p>
    <w:p w14:paraId="70540B2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endm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633BB4D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0496BEB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,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TIMER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HANDLER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;Поместить обработчик прерывания таймера на 20 шлюз</w:t>
      </w:r>
    </w:p>
    <w:p w14:paraId="261FDF1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IDT_TIMER.OFFS_L,ax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2FBEDA1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16 </w:t>
      </w:r>
    </w:p>
    <w:p w14:paraId="47C2531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IDT_TIMER.OFFS_H,ax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04F9866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73A6AF8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lea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,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KEYBOARD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HANDLER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;Поместить обработчик прерывания клавиатуры на 21 шлюз</w:t>
      </w:r>
    </w:p>
    <w:p w14:paraId="5CA7D2A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IDT_KEYBOARD.OFFS_L,ax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2D488AE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16 </w:t>
      </w:r>
    </w:p>
    <w:p w14:paraId="5305E25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IDT_KEYBOARD.OFFS_H,ax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23C9DBD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1203504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irpc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N, 234567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Заполнить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вектора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22-27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заглушками</w:t>
      </w:r>
      <w:proofErr w:type="spellEnd"/>
    </w:p>
    <w:p w14:paraId="242A60D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lea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eax,IDLE_IRQ_MASTER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08D318A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mov IDT_2&amp;N.OFFS_L, AX </w:t>
      </w:r>
    </w:p>
    <w:p w14:paraId="256505F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eax,16 </w:t>
      </w:r>
    </w:p>
    <w:p w14:paraId="2FA201D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mov IDT_2&amp;N.OFFS_H, AX </w:t>
      </w:r>
    </w:p>
    <w:p w14:paraId="752E32C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endm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085FF98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</w:p>
    <w:p w14:paraId="64F4911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irpc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 89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ABCDEF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;Заполнить вектора 28-2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заглушками</w:t>
      </w:r>
    </w:p>
    <w:p w14:paraId="156E685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lea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eax,IDLE_IRQ_SLAVE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47A65ED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mov IDT_2&amp;N.OFFS_L,ax </w:t>
      </w:r>
    </w:p>
    <w:p w14:paraId="5490907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eax,16 </w:t>
      </w:r>
    </w:p>
    <w:p w14:paraId="490391A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mov IDT_2&amp;N.OFFS_H,ax </w:t>
      </w:r>
    </w:p>
    <w:p w14:paraId="28F6AA4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endm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19EE2E2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lgdt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fword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ptr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GDT_GDT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Загрузить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регистр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GDTR</w:t>
      </w:r>
    </w:p>
    <w:p w14:paraId="616D139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lidt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fword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ptr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IDTR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Загрузить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регистр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IDTR</w:t>
      </w:r>
    </w:p>
    <w:p w14:paraId="3094582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lastRenderedPageBreak/>
        <w:t xml:space="preserve">    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0                                  ;Получить управляющий регистр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0</w:t>
      </w:r>
    </w:p>
    <w:p w14:paraId="460685A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,00000001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;Установить бит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в 1</w:t>
      </w:r>
    </w:p>
    <w:p w14:paraId="0342BF2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0,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;Записать измененный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0 и тем самым включить защищенный режим</w:t>
      </w:r>
    </w:p>
    <w:p w14:paraId="32AAE57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OVERLOAD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            ;Перезагрузить сегмент кода на его дескриптор</w:t>
      </w:r>
    </w:p>
    <w:p w14:paraId="61322B4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0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eah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Искуственно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сконструированная команда дальнего перехода</w:t>
      </w:r>
    </w:p>
    <w:p w14:paraId="5CB3F95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offset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OVERLOAD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SEGMENT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REGISTERS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;Приведет к смене содержимого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и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на селектор дескриптора</w:t>
      </w:r>
    </w:p>
    <w:p w14:paraId="7F72878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CODE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</w:p>
    <w:p w14:paraId="67C633F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OVERLOAD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SEGMENT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REGISTERS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Переинициализировать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остальные сегментные регистры на дескрипторы</w:t>
      </w:r>
    </w:p>
    <w:p w14:paraId="39C4503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DATA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</w:t>
      </w:r>
    </w:p>
    <w:p w14:paraId="3B4529E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;В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находится селектор дескриптора сегмента данных</w:t>
      </w:r>
    </w:p>
    <w:p w14:paraId="6764CB3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;Так же как в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</w:t>
      </w:r>
    </w:p>
    <w:p w14:paraId="20D60B4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STACK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</w:t>
      </w:r>
    </w:p>
    <w:p w14:paraId="4E7C538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;В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селектор дескриптора сегмента стека</w:t>
      </w:r>
    </w:p>
    <w:p w14:paraId="129D319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3385507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;Обнулить регистр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fs</w:t>
      </w:r>
    </w:p>
    <w:p w14:paraId="1C6DC04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gs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;Обнулить регистр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gs</w:t>
      </w:r>
      <w:proofErr w:type="spellEnd"/>
    </w:p>
    <w:p w14:paraId="39770B3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lldt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;Обнулить регистр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LDTR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- не использовать таблицы локальных дескрипторов</w:t>
      </w:r>
    </w:p>
    <w:p w14:paraId="26F6DEA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PREPARE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TO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RETURN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      ;Подготовится к возврату в реальный режим</w:t>
      </w:r>
    </w:p>
    <w:p w14:paraId="67C88F0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;Сохраним сегмент кода в стек</w:t>
      </w:r>
    </w:p>
    <w:p w14:paraId="1424AC2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offset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BACK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TO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;Сохраним смещение точки возврата</w:t>
      </w:r>
    </w:p>
    <w:p w14:paraId="5DED4A7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edi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ENTER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;Получить точку входа в защищенный режим</w:t>
      </w:r>
    </w:p>
    <w:p w14:paraId="734F234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CODE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;Получить дескриптор кода защищенного режима</w:t>
      </w:r>
    </w:p>
    <w:p w14:paraId="3E0854E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;Занести их в стек</w:t>
      </w:r>
    </w:p>
    <w:p w14:paraId="60ADBEC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edi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</w:t>
      </w:r>
    </w:p>
    <w:p w14:paraId="047C3C6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REINITIALIAZE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CONTROLLER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FOR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Переинициализировать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контроллер прерываний на вектора 20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 28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</w:p>
    <w:p w14:paraId="2D26BF3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,00010001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ICW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1 -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переинициализация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контроллера прерываний</w:t>
      </w:r>
    </w:p>
    <w:p w14:paraId="4281B15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20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Переинициализируем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ведущий контроллер</w:t>
      </w:r>
    </w:p>
    <w:p w14:paraId="047D17B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Переинициализируем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ведомый контроллер</w:t>
      </w:r>
    </w:p>
    <w:p w14:paraId="4E03C1C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lastRenderedPageBreak/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,20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ICW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2 - номер базового вектора прерываний</w:t>
      </w:r>
    </w:p>
    <w:p w14:paraId="012D407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21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;ведущего контроллера</w:t>
      </w:r>
    </w:p>
    <w:p w14:paraId="400EDAE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,28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ICW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2 - номер базового вектора прерываний</w:t>
      </w:r>
    </w:p>
    <w:p w14:paraId="14F11A0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;ведомого контроллера</w:t>
      </w:r>
    </w:p>
    <w:p w14:paraId="007F52E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,04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ICW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3 - ведущий контроллер подключен к 3 линии</w:t>
      </w:r>
    </w:p>
    <w:p w14:paraId="2F9B7C9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21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</w:p>
    <w:p w14:paraId="7B08B56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,02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ICW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3 - ведомый контроллер подключен к 3 линии</w:t>
      </w:r>
    </w:p>
    <w:p w14:paraId="18242D5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</w:t>
      </w:r>
    </w:p>
    <w:p w14:paraId="3EED0B1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,11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ICW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4 - режим специальной полной вложенности для ведущего контроллера</w:t>
      </w:r>
    </w:p>
    <w:p w14:paraId="26CF8E6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21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</w:t>
      </w:r>
    </w:p>
    <w:p w14:paraId="0396FAD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,01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ICW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4 - режим обычной полной вложенности для ведомого контроллера</w:t>
      </w:r>
    </w:p>
    <w:p w14:paraId="5221890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</w:p>
    <w:p w14:paraId="6B93C97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 0     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Размаскировать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прерывания</w:t>
      </w:r>
    </w:p>
    <w:p w14:paraId="1FA4728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21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;Ведущего контроллера</w:t>
      </w:r>
    </w:p>
    <w:p w14:paraId="02C9B96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;Ведомого контроллера</w:t>
      </w:r>
    </w:p>
    <w:p w14:paraId="0FD94AA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ENABLE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INTERRUPTS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_0:                             ;Разрешить маскируемые и немаскируемые прерывания</w:t>
      </w:r>
    </w:p>
    <w:p w14:paraId="1E12AE8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,70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</w:p>
    <w:p w14:paraId="4DBE868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and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,01111111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;Установить 7 бит в 0 для запрета немаскируемых прерываний</w:t>
      </w:r>
    </w:p>
    <w:p w14:paraId="213BAAD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  <w:t>70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0915734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nop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16F4A36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sti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    ;Разрешить маскируемые прерывания</w:t>
      </w:r>
    </w:p>
    <w:p w14:paraId="422E08E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GO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TO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CODE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          ;Переход к сегменту кода защищенного режима</w:t>
      </w:r>
    </w:p>
    <w:p w14:paraId="7B1949C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66h                                       ;next operation is 32bit operation</w:t>
      </w:r>
    </w:p>
    <w:p w14:paraId="142F734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retf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7B65BEC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</w:p>
    <w:p w14:paraId="0955F38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BACK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TO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             ;Точка возврата в реальный режим</w:t>
      </w:r>
    </w:p>
    <w:p w14:paraId="416B495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cli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    ;Запрет маскируемых прерываний</w:t>
      </w:r>
    </w:p>
    <w:p w14:paraId="4BE9989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,70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  <w:t xml:space="preserve">                              ;И не маскируемых прерываний</w:t>
      </w:r>
    </w:p>
    <w:p w14:paraId="5B90FBE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,10000000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;Установить 7 бит в 1 для запрета немаскируемых прерываний</w:t>
      </w:r>
    </w:p>
    <w:p w14:paraId="641DB01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  <w:t>70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61F8C83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nop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2025640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lastRenderedPageBreak/>
        <w:t>REINITIALISE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CONTROLLER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Переиницализация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контроллера прерываний               </w:t>
      </w:r>
    </w:p>
    <w:p w14:paraId="557B6B6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,00010001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ICW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1 -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переинициализация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контроллера прерываний</w:t>
      </w:r>
    </w:p>
    <w:p w14:paraId="7AD37EB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20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Переинициализируем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ведущий контроллер</w:t>
      </w:r>
    </w:p>
    <w:p w14:paraId="1EB0425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Переинициализируем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ведомый контроллер</w:t>
      </w:r>
    </w:p>
    <w:p w14:paraId="6AECD43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,8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ICW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2 - номер базового вектора прерываний</w:t>
      </w:r>
    </w:p>
    <w:p w14:paraId="1A9579E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21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;ведущего контроллера</w:t>
      </w:r>
    </w:p>
    <w:p w14:paraId="7372509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,70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ICW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2 - номер базового вектора прерываний</w:t>
      </w:r>
    </w:p>
    <w:p w14:paraId="038A50C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;ведомого контроллера</w:t>
      </w:r>
    </w:p>
    <w:p w14:paraId="6C49A47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,04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ICW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3 - ведущий контроллер подключен к 3 линии</w:t>
      </w:r>
    </w:p>
    <w:p w14:paraId="6036DEE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21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</w:p>
    <w:p w14:paraId="3411A84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,02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ICW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3 - ведомый контроллер подключен к 3 линии</w:t>
      </w:r>
    </w:p>
    <w:p w14:paraId="247137E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</w:t>
      </w:r>
    </w:p>
    <w:p w14:paraId="267B8FA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,11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ICW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4 - режим специальной полной вложенности для ведущего контроллера</w:t>
      </w:r>
    </w:p>
    <w:p w14:paraId="6D42227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21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</w:t>
      </w:r>
    </w:p>
    <w:p w14:paraId="1D30857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,01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ICW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4 - режим обычной полной вложенности для ведомого контроллера</w:t>
      </w:r>
    </w:p>
    <w:p w14:paraId="697E2C6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28797DE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PREPARE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SEGMENTS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:                                ;Подготовка сегментных регистров для возврата в реальный режим          </w:t>
      </w:r>
    </w:p>
    <w:p w14:paraId="57DEBEC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CODE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.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LIMIT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,0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FFFFh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;Установка лимита сегмента кода в 64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KB</w:t>
      </w:r>
    </w:p>
    <w:p w14:paraId="1749F8A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DATA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.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LIMIT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,0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FFFFh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;Установка лимита сегмента данных в 64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KB</w:t>
      </w:r>
    </w:p>
    <w:p w14:paraId="0BD47A5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STACK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.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LIMIT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,0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FFFFh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;Установка лимита сегмента стека в 64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KB</w:t>
      </w:r>
    </w:p>
    <w:p w14:paraId="7165BEA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;Перезагрузить регистр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cs</w:t>
      </w:r>
    </w:p>
    <w:p w14:paraId="6751151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offset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CONTINUE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2CA210C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CODE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;На сегмент кода реального режима</w:t>
      </w:r>
    </w:p>
    <w:p w14:paraId="6069A55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CONTINUE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: </w:t>
      </w:r>
    </w:p>
    <w:p w14:paraId="4FF7C8C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DATA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;Загрузим сегментные регистры дескриптором сегмента данных</w:t>
      </w:r>
    </w:p>
    <w:p w14:paraId="6FDF390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             </w:t>
      </w:r>
    </w:p>
    <w:p w14:paraId="619C02E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             </w:t>
      </w:r>
    </w:p>
    <w:p w14:paraId="39295D9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fs,ax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            </w:t>
      </w:r>
    </w:p>
    <w:p w14:paraId="02F96B9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gs,ax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             </w:t>
      </w:r>
    </w:p>
    <w:p w14:paraId="35A136A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ax,STACK_DESC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04B98FD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lastRenderedPageBreak/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ss,ax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Загрузим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регистр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стека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дескриптором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стека</w:t>
      </w:r>
      <w:proofErr w:type="spellEnd"/>
    </w:p>
    <w:p w14:paraId="5DD0E5C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ENABLE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REAL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MODE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       ;Включим реальный режим</w:t>
      </w:r>
    </w:p>
    <w:p w14:paraId="320CE57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0 </w:t>
      </w:r>
    </w:p>
    <w:p w14:paraId="33CC6AC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and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,11111110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;Обнулим 0 бит регистра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0</w:t>
      </w:r>
    </w:p>
    <w:p w14:paraId="442894D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mov cr0,eax                         </w:t>
      </w:r>
    </w:p>
    <w:p w14:paraId="63E2689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0EAH </w:t>
      </w:r>
    </w:p>
    <w:p w14:paraId="7FD4934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offset CONTINUE2 </w:t>
      </w:r>
    </w:p>
    <w:p w14:paraId="1922B36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CODE_RM </w:t>
      </w:r>
    </w:p>
    <w:p w14:paraId="634961A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CONTINUE2:   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Перезагрузим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регистр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кода</w:t>
      </w:r>
      <w:proofErr w:type="spellEnd"/>
    </w:p>
    <w:p w14:paraId="1133A7A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ax,STACK_A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05B3415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ss,ax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</w:t>
      </w:r>
    </w:p>
    <w:p w14:paraId="48DE0BE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ax,DATA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097C903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</w:t>
      </w:r>
    </w:p>
    <w:p w14:paraId="0AB45C6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4449A28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57ECD6F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fs,ax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34002F0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gs,ax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0619033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IDTR.LIMIT, 3FFH                 </w:t>
      </w:r>
    </w:p>
    <w:p w14:paraId="089C855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dword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ptr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IDTR+2, 0             </w:t>
      </w:r>
    </w:p>
    <w:p w14:paraId="77B3E47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lidt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fword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ptr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IDTR                  </w:t>
      </w:r>
    </w:p>
    <w:p w14:paraId="4B51B51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REPEAIR_MASK:     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Восстановить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маски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прерываний</w:t>
      </w:r>
      <w:proofErr w:type="spellEnd"/>
    </w:p>
    <w:p w14:paraId="189C8B1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al,INT_MASK_M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4891E95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out 21h,al    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Ведущего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контроллера</w:t>
      </w:r>
      <w:proofErr w:type="spellEnd"/>
    </w:p>
    <w:p w14:paraId="20B1C0F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al,INT_MASK_S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5E43AD9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;Ведомого контроллера</w:t>
      </w:r>
    </w:p>
    <w:p w14:paraId="6566B9F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ENABLE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INTERRUPTS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      ;Разрешить маскируемые и немаскируемые прерывания</w:t>
      </w:r>
    </w:p>
    <w:p w14:paraId="30F82EB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,70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</w:p>
    <w:p w14:paraId="3C24E5F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and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,01111111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;Установить 7 бит в 0 для разрешения немаскируемых прерываний</w:t>
      </w:r>
    </w:p>
    <w:p w14:paraId="6E980DF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  <w:t>70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5A5DEFD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nop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60C6DCD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sti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    ;Разрешить маскируемые прерывания</w:t>
      </w:r>
    </w:p>
    <w:p w14:paraId="4813778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DISABLE_A20:      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Закрыть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линию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A20</w:t>
      </w:r>
    </w:p>
    <w:p w14:paraId="2DDE4CB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in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,92h </w:t>
      </w:r>
    </w:p>
    <w:p w14:paraId="4430EE6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and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,11111101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;Обнулить 1 бит - запретить линию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20</w:t>
      </w:r>
    </w:p>
    <w:p w14:paraId="2437BA6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92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,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08F7672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EXIT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                   ;Выход из программы</w:t>
      </w:r>
    </w:p>
    <w:p w14:paraId="163CF33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,3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3B4AAF9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10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;Очистить видео-режим    </w:t>
      </w:r>
    </w:p>
    <w:p w14:paraId="3B3DFE7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MSG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EXIT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54578B7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lastRenderedPageBreak/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,9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3D8F5B6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21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;Вывести сообщение</w:t>
      </w:r>
    </w:p>
    <w:p w14:paraId="3FB3721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622BA74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call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FILL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_0_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BUFFER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;Вывести содержимое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рагистра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0</w:t>
      </w:r>
    </w:p>
    <w:p w14:paraId="3FBC417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lea dx, BUFFER_CR_0_RM </w:t>
      </w:r>
    </w:p>
    <w:p w14:paraId="3428CF7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ah, 9h </w:t>
      </w:r>
    </w:p>
    <w:p w14:paraId="1CACFD6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int 21h </w:t>
      </w:r>
    </w:p>
    <w:p w14:paraId="3381153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</w:p>
    <w:p w14:paraId="7A184B9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ax,4C00h </w:t>
      </w:r>
    </w:p>
    <w:p w14:paraId="1119449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int 21H       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Выход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в dos</w:t>
      </w:r>
    </w:p>
    <w:p w14:paraId="116A03A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2B1A84C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33652DE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4B9E955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1DD3FAB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;Процедура ввода время-нахождения в защищенном режиме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- результат</w:t>
      </w:r>
    </w:p>
    <w:p w14:paraId="6845ABE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INPUT proc near                                  </w:t>
      </w:r>
    </w:p>
    <w:p w14:paraId="53E06E9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ah,0ah </w:t>
      </w:r>
    </w:p>
    <w:p w14:paraId="63FFA77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di,di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61C86FC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dx,offset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ds:[INPUT_TIME] </w:t>
      </w:r>
    </w:p>
    <w:p w14:paraId="6175D0B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int 21h </w:t>
      </w:r>
    </w:p>
    <w:p w14:paraId="7FD4834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dl,0ah </w:t>
      </w:r>
    </w:p>
    <w:p w14:paraId="16BDE8C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ah,02 </w:t>
      </w:r>
    </w:p>
    <w:p w14:paraId="0E970E8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int 21h  </w:t>
      </w:r>
    </w:p>
    <w:p w14:paraId="54161A4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</w:p>
    <w:p w14:paraId="6EFAF49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si,offset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INPUT_TIME+2  </w:t>
      </w:r>
    </w:p>
    <w:p w14:paraId="2C85A2F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cmp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byte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ptr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[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],"-"                      ;пропускаем минус</w:t>
      </w:r>
    </w:p>
    <w:p w14:paraId="1DCA99D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jnz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ii1 </w:t>
      </w:r>
    </w:p>
    <w:p w14:paraId="007D272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di,1  </w:t>
      </w:r>
    </w:p>
    <w:p w14:paraId="5C53A64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</w:p>
    <w:p w14:paraId="102005D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II1: </w:t>
      </w:r>
    </w:p>
    <w:p w14:paraId="378BA4B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033B34D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bx,10   </w:t>
      </w:r>
    </w:p>
    <w:p w14:paraId="1166B13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II2: </w:t>
      </w:r>
    </w:p>
    <w:p w14:paraId="2BAA2D2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cl,[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] </w:t>
      </w:r>
    </w:p>
    <w:p w14:paraId="3A941B2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cmp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cl,0dh  </w:t>
      </w:r>
    </w:p>
    <w:p w14:paraId="5EE247A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jz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ii3 </w:t>
      </w:r>
    </w:p>
    <w:p w14:paraId="29E4FE5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cmp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cl,'0'  </w:t>
      </w:r>
    </w:p>
    <w:p w14:paraId="50FDE31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jl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36FDA58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cmp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cl,'9'  </w:t>
      </w:r>
    </w:p>
    <w:p w14:paraId="3BC3DA0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ja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6390EC6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49CB0B4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sub cl,'0'  </w:t>
      </w:r>
    </w:p>
    <w:p w14:paraId="0D7CA26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mul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bx      </w:t>
      </w:r>
    </w:p>
    <w:p w14:paraId="016EE35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add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ax,cx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</w:t>
      </w:r>
    </w:p>
    <w:p w14:paraId="16147AF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</w:t>
      </w:r>
    </w:p>
    <w:p w14:paraId="2ABE20F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jmp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ii2     </w:t>
      </w:r>
    </w:p>
    <w:p w14:paraId="5B034A6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ER:    </w:t>
      </w:r>
    </w:p>
    <w:p w14:paraId="284B43F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lastRenderedPageBreak/>
        <w:t xml:space="preserve">    mov dx, offset MSG_ERROR </w:t>
      </w:r>
    </w:p>
    <w:p w14:paraId="6A7BA01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ah,09 </w:t>
      </w:r>
    </w:p>
    <w:p w14:paraId="23B97D2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int 21h </w:t>
      </w:r>
    </w:p>
    <w:p w14:paraId="1E022E9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int 20h </w:t>
      </w:r>
    </w:p>
    <w:p w14:paraId="54C2E56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II3: </w:t>
      </w:r>
    </w:p>
    <w:p w14:paraId="53E8366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ret </w:t>
      </w:r>
    </w:p>
    <w:p w14:paraId="0E7BE2E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INPUT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41BCE82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0722DC0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FILL_CR_0_BUFFER_RM proc near  ; cr0-rigester 0-bit=enables protected mode</w:t>
      </w:r>
    </w:p>
    <w:p w14:paraId="5F60242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push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0656DE2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push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4D965C8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push dx </w:t>
      </w:r>
    </w:p>
    <w:p w14:paraId="1C68B4B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77EA564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cr0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запоминаем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cr0 </w:t>
      </w:r>
    </w:p>
    <w:p w14:paraId="73FCD4A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dx, dx </w:t>
      </w:r>
    </w:p>
    <w:p w14:paraId="45771C6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mov cx, 32        </w:t>
      </w:r>
    </w:p>
    <w:p w14:paraId="0589808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lea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BUFFER_CR_0_RM </w:t>
      </w:r>
    </w:p>
    <w:p w14:paraId="0713634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fill_cr_0_loop_rm: </w:t>
      </w:r>
    </w:p>
    <w:p w14:paraId="0DD3634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mov dl, al </w:t>
      </w:r>
    </w:p>
    <w:p w14:paraId="0195144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shl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dl, 7 </w:t>
      </w:r>
    </w:p>
    <w:p w14:paraId="4F38C8E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dl, 7 </w:t>
      </w:r>
    </w:p>
    <w:p w14:paraId="50812F1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1 </w:t>
      </w:r>
    </w:p>
    <w:p w14:paraId="06F7BE5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add dl, 48  </w:t>
      </w:r>
    </w:p>
    <w:p w14:paraId="694D487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mov [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], dl </w:t>
      </w:r>
    </w:p>
    <w:p w14:paraId="54E321E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2897843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dl, dl </w:t>
      </w:r>
    </w:p>
    <w:p w14:paraId="57B8E74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loop fill_cr_0_loop_rm </w:t>
      </w:r>
    </w:p>
    <w:p w14:paraId="6B8DAE2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355F688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pop dx </w:t>
      </w:r>
    </w:p>
    <w:p w14:paraId="283928C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pop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33DD52A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pop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4CB9732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ret </w:t>
      </w:r>
    </w:p>
    <w:p w14:paraId="0183F49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FILL_CR_0_BUFFER_RM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3E4A1E2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3C731F2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SIZE_CODE_RM    = ($ - CODE_RM_BEGIN)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Лимит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сегмента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кода</w:t>
      </w:r>
      <w:proofErr w:type="spellEnd"/>
    </w:p>
    <w:p w14:paraId="277ED27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475CFB0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CODE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5516B5D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634B272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552A4E3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5307C3F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6BF68E3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6CBB7F0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;Сегмент кода защищенного режима</w:t>
      </w:r>
    </w:p>
    <w:p w14:paraId="7004B9F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CODE_PM  segment para use32 </w:t>
      </w:r>
    </w:p>
    <w:p w14:paraId="005ECF7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CODE_PM_BEGIN   = $ </w:t>
      </w:r>
    </w:p>
    <w:p w14:paraId="5048B0A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assume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cs:CODE_PM,ds:DATA,es:DATA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Указание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сегментов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для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компиляции</w:t>
      </w:r>
      <w:proofErr w:type="spellEnd"/>
    </w:p>
    <w:p w14:paraId="0FAE2D5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lastRenderedPageBreak/>
        <w:t>ENTER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               ;Точка входа в защищенный режим</w:t>
      </w:r>
    </w:p>
    <w:p w14:paraId="280E6B0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call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CLRSCR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;Процедура очистки экрана</w:t>
      </w:r>
    </w:p>
    <w:p w14:paraId="4C2DA2A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edi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edi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;В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edi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смещение на экране</w:t>
      </w:r>
    </w:p>
    <w:p w14:paraId="0DC5746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MSG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HELLO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;В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адрес буфера</w:t>
      </w:r>
    </w:p>
    <w:p w14:paraId="6B0E57F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call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BUFFER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OUTPUT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;Вывести строку-приветствие в защищенном режиме</w:t>
      </w:r>
    </w:p>
    <w:p w14:paraId="2050CD4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add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edi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,160                                 ;Перевести курсор на следующую строку</w:t>
      </w:r>
    </w:p>
    <w:p w14:paraId="56E0326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MSG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KEYBOARD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71FB4F5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call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BUFFER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OUTPUT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;Вывести поле для вывода скан-кода клавиатуры</w:t>
      </w:r>
    </w:p>
    <w:p w14:paraId="511EE0D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mov edi,320 </w:t>
      </w:r>
    </w:p>
    <w:p w14:paraId="28A39EA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lea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esi,MSG_TIME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280A0F4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call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BUFFER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OUTPUT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;Вывести поле для вывода время</w:t>
      </w:r>
    </w:p>
    <w:p w14:paraId="24F93A3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mov edi,480 </w:t>
      </w:r>
    </w:p>
    <w:p w14:paraId="083B098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lea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esi,MSG_COUNT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5BE946B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call BUFFER_OUTPUT </w:t>
      </w:r>
    </w:p>
    <w:p w14:paraId="1F4A25E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7A9C154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call FILL_CR_0_BUFFER </w:t>
      </w:r>
    </w:p>
    <w:p w14:paraId="50EA591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edi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640 </w:t>
      </w:r>
    </w:p>
    <w:p w14:paraId="49693FB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lea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BUFFER_CR_0 </w:t>
      </w:r>
    </w:p>
    <w:p w14:paraId="65BF3B2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call BUFFER_OUTPUT </w:t>
      </w:r>
    </w:p>
    <w:p w14:paraId="744E47C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7A245EA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</w:p>
    <w:p w14:paraId="604F2F5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DS:[COUNT],0 </w:t>
      </w:r>
    </w:p>
    <w:p w14:paraId="58D6EE6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WAITING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            ;Ожидание нажатия кнопки выхода из защищенного режима</w:t>
      </w:r>
    </w:p>
    <w:p w14:paraId="48848CD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jmp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WAITING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;Если был нажат не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ESC</w:t>
      </w:r>
    </w:p>
    <w:p w14:paraId="201B8FB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EXIT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:                                         ;Точка выхода из 32-битного сегмента кода    </w:t>
      </w:r>
    </w:p>
    <w:p w14:paraId="5C64114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66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05F7AF6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retf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   ;Переход в 16-битный сегмент кода</w:t>
      </w:r>
    </w:p>
    <w:p w14:paraId="0A11D24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EXIT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FROM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INTERRUPT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    ;Точка выхода для выхода напрямую из обработчика прерываний</w:t>
      </w:r>
    </w:p>
    <w:p w14:paraId="68BB991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popad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7FEC2DB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22A3A29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7AA09F1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;Снять со стека старый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EIP</w:t>
      </w:r>
    </w:p>
    <w:p w14:paraId="7F033BD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pop eax                                      ;CS  </w:t>
      </w:r>
    </w:p>
    <w:p w14:paraId="3A1ACFD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pop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               ;И EFLAGS</w:t>
      </w:r>
    </w:p>
    <w:p w14:paraId="31A3476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lastRenderedPageBreak/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sti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    ;Обязательно, без этого обработка аппаратных прерываний отключена</w:t>
      </w:r>
    </w:p>
    <w:p w14:paraId="5FF67F3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66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0E7B9AE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retf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   ;Переход в 16-битный сегмент кода    </w:t>
      </w:r>
    </w:p>
    <w:p w14:paraId="36F1762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684F0D9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3BC915A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2C50593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WORD_TO_DEC proc near                           </w:t>
      </w:r>
    </w:p>
    <w:p w14:paraId="217AAF7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pushad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</w:t>
      </w:r>
    </w:p>
    <w:p w14:paraId="7AAAACC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movzx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00B2C60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cx,cx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</w:t>
      </w:r>
    </w:p>
    <w:p w14:paraId="6564BB7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bx,10               </w:t>
      </w:r>
    </w:p>
    <w:p w14:paraId="6478766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LOOP1:                                                       </w:t>
      </w:r>
    </w:p>
    <w:p w14:paraId="7C645A1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dx,dx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</w:t>
      </w:r>
    </w:p>
    <w:p w14:paraId="30E0EF0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div bx                  </w:t>
      </w:r>
    </w:p>
    <w:p w14:paraId="403FF00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add dl,'0'              </w:t>
      </w:r>
    </w:p>
    <w:p w14:paraId="6FE85E1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push dx                 </w:t>
      </w:r>
    </w:p>
    <w:p w14:paraId="406E638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cx                  </w:t>
      </w:r>
    </w:p>
    <w:p w14:paraId="65EC534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test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</w:t>
      </w:r>
    </w:p>
    <w:p w14:paraId="3642ED6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jnz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LOOP1           </w:t>
      </w:r>
    </w:p>
    <w:p w14:paraId="409B88B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LOOP2:                                                           </w:t>
      </w:r>
    </w:p>
    <w:p w14:paraId="29D9136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pop dx                  </w:t>
      </w:r>
    </w:p>
    <w:p w14:paraId="07CA030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[di],dl             </w:t>
      </w:r>
    </w:p>
    <w:p w14:paraId="6BE1F3C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di                  </w:t>
      </w:r>
    </w:p>
    <w:p w14:paraId="565154B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loop LOOP2          </w:t>
      </w:r>
    </w:p>
    <w:p w14:paraId="092C827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popad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0B96FF9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ret </w:t>
      </w:r>
    </w:p>
    <w:p w14:paraId="3AD7A88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WORD_TO_DEC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7E68519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030F5AA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7F14E30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FILL_CR_0_BUFFER proc near      ;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вывести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значение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cr0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на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экран</w:t>
      </w:r>
      <w:proofErr w:type="spellEnd"/>
    </w:p>
    <w:p w14:paraId="5F5645C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push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0BBFEA1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push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5C84456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push dx </w:t>
      </w:r>
    </w:p>
    <w:p w14:paraId="596854F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129076E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cr0 </w:t>
      </w:r>
    </w:p>
    <w:p w14:paraId="4B2F2AD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dx, dx </w:t>
      </w:r>
    </w:p>
    <w:p w14:paraId="6B8BD55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, 32              ; 32 итерации для вывода каждого бита регистра </w:t>
      </w:r>
    </w:p>
    <w:p w14:paraId="6E847D3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lea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BUFFER_CR_0 </w:t>
      </w:r>
    </w:p>
    <w:p w14:paraId="6BC5792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fill_cr_0_loop: </w:t>
      </w:r>
    </w:p>
    <w:p w14:paraId="11C4DD7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,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</w:p>
    <w:p w14:paraId="4870655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shl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, 7           ; получение конкретного бита </w:t>
      </w:r>
    </w:p>
    <w:p w14:paraId="1AED596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dl, 7 </w:t>
      </w:r>
    </w:p>
    <w:p w14:paraId="1E8CB71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1   ;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смещаем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1758B6F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add dl, 48  ; '0'</w:t>
      </w:r>
    </w:p>
    <w:p w14:paraId="416ED6E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[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],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; кладем результат </w:t>
      </w:r>
    </w:p>
    <w:p w14:paraId="54371AD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lastRenderedPageBreak/>
        <w:tab/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; увеличиваем буфер </w:t>
      </w:r>
    </w:p>
    <w:p w14:paraId="610E339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dl, dl </w:t>
      </w:r>
    </w:p>
    <w:p w14:paraId="78DD7D7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loop fill_cr_0_loop </w:t>
      </w:r>
    </w:p>
    <w:p w14:paraId="64225F9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15BA3AB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pop dx </w:t>
      </w:r>
    </w:p>
    <w:p w14:paraId="246A3E1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pop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1ADBDAA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pop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7F5F452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ret </w:t>
      </w:r>
    </w:p>
    <w:p w14:paraId="04EBD96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FILL_CR_0_BUFFER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66FF48B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6A954C3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7C9A2C4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41A2810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DIGIT_TO_HEX proc near                           </w:t>
      </w:r>
    </w:p>
    <w:p w14:paraId="123BE71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add al,'0'             </w:t>
      </w:r>
    </w:p>
    <w:p w14:paraId="1F1D547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cmp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al,'9'             </w:t>
      </w:r>
    </w:p>
    <w:p w14:paraId="433F384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jle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DTH_END            </w:t>
      </w:r>
    </w:p>
    <w:p w14:paraId="6B5E886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add al,7               </w:t>
      </w:r>
    </w:p>
    <w:p w14:paraId="24A2DED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DTH_END: </w:t>
      </w:r>
    </w:p>
    <w:p w14:paraId="174C6DE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ret         </w:t>
      </w:r>
    </w:p>
    <w:p w14:paraId="6A1FD69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DIGIT_TO_HEX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6277F26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2E9B8FA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20E27D3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BYTE_TO_HEX proc near                            </w:t>
      </w:r>
    </w:p>
    <w:p w14:paraId="2BE988E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push ax </w:t>
      </w:r>
    </w:p>
    <w:p w14:paraId="393515E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ah,al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</w:t>
      </w:r>
    </w:p>
    <w:p w14:paraId="4496038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al,4               </w:t>
      </w:r>
    </w:p>
    <w:p w14:paraId="4A1320B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call DIGIT_TO_HEX      </w:t>
      </w:r>
    </w:p>
    <w:p w14:paraId="5ADC282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[di],al            </w:t>
      </w:r>
    </w:p>
    <w:p w14:paraId="4AFC9E0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di                 </w:t>
      </w:r>
    </w:p>
    <w:p w14:paraId="58467DA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al,ah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</w:t>
      </w:r>
    </w:p>
    <w:p w14:paraId="234F621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and al,0Fh             </w:t>
      </w:r>
    </w:p>
    <w:p w14:paraId="3772A77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call DIGIT_TO_HEX      </w:t>
      </w:r>
    </w:p>
    <w:p w14:paraId="448FEA1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[di],al            </w:t>
      </w:r>
    </w:p>
    <w:p w14:paraId="6013FDA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di                 </w:t>
      </w:r>
    </w:p>
    <w:p w14:paraId="79F690D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pop ax </w:t>
      </w:r>
    </w:p>
    <w:p w14:paraId="032033A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ret     </w:t>
      </w:r>
    </w:p>
    <w:p w14:paraId="056B08C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BYTE_TO_HEX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763BA19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68B307A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373921E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M = 0                            </w:t>
      </w:r>
    </w:p>
    <w:p w14:paraId="25D76AE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IRPC N, 0123456789ABCDEF </w:t>
      </w:r>
    </w:p>
    <w:p w14:paraId="542CBF5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EXC_0&amp;N label word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Обработчики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исключений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00h..0Fh</w:t>
      </w:r>
    </w:p>
    <w:p w14:paraId="53B43E0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cli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    ;Запрет прерываний</w:t>
      </w:r>
    </w:p>
    <w:p w14:paraId="44BC3D7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jmp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EXC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HANDLER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048F4E3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endm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08B9104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M = 010H </w:t>
      </w:r>
    </w:p>
    <w:p w14:paraId="3EB1CA9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IRPC N, 0123456789ABCDEF                         </w:t>
      </w:r>
    </w:p>
    <w:p w14:paraId="45B593B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lastRenderedPageBreak/>
        <w:t>EXC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_1&amp;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label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word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;Обработчики исключений 10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..1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Fh</w:t>
      </w:r>
      <w:proofErr w:type="spellEnd"/>
    </w:p>
    <w:p w14:paraId="61F0A84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cli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    ;Запрет прерываний</w:t>
      </w:r>
    </w:p>
    <w:p w14:paraId="68755D2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jmp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EXC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HANDLER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7982759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endm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1CE5B09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32B56EF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756FFF0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EXC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HANDLER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proc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near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;Процедура вывода обработки исключений</w:t>
      </w:r>
    </w:p>
    <w:p w14:paraId="6498B4C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call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CLRSCR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;Очистка экрана</w:t>
      </w:r>
    </w:p>
    <w:p w14:paraId="515CC19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,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MSG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EXC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6E7A87C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edi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, 40*2 </w:t>
      </w:r>
    </w:p>
    <w:p w14:paraId="6DB7CEA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call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BUFFER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OUTPUT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;Вывод предупреждения</w:t>
      </w:r>
    </w:p>
    <w:p w14:paraId="3F7FFC7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;Снять со стека старый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EIP</w:t>
      </w:r>
    </w:p>
    <w:p w14:paraId="2C06322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pop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               ;CS  </w:t>
      </w:r>
    </w:p>
    <w:p w14:paraId="04C008B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pop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             ;И EFLAGS</w:t>
      </w:r>
    </w:p>
    <w:p w14:paraId="561A636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sti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    ;Обязательно, без этого обработка аппаратных прерываний отключена</w:t>
      </w:r>
    </w:p>
    <w:p w14:paraId="4D64AFA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66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2AB4555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retf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   ;Переход в 16-битный сегмент кода    </w:t>
      </w:r>
    </w:p>
    <w:p w14:paraId="633ACE1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EXC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HANDLER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6201EA6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7E8A504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1B368BF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IDLE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IRQ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MASTER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proc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near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;Заглушка для аппаратных прерываний ведущего контроллера</w:t>
      </w:r>
    </w:p>
    <w:p w14:paraId="16A5147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push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560E215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 al,20h </w:t>
      </w:r>
    </w:p>
    <w:p w14:paraId="7722153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out  20h,al </w:t>
      </w:r>
    </w:p>
    <w:p w14:paraId="7193EC0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pop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52D3238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iretd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0907FC6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IDLE_IRQ_MASTER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126A613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161F7EF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5156FF0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IDLE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IRQ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SLAVE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proc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near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;Заглушка для аппаратных прерываний ведомого контроллера</w:t>
      </w:r>
    </w:p>
    <w:p w14:paraId="1183ABC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push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0362D10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 al,20h </w:t>
      </w:r>
    </w:p>
    <w:p w14:paraId="00F9050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out  20h,al </w:t>
      </w:r>
    </w:p>
    <w:p w14:paraId="6C42CC6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out  0A0h,al </w:t>
      </w:r>
    </w:p>
    <w:p w14:paraId="59A9B7E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pop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5F0229B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iretd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7106F57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IDLE_IRQ_SLAVE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3302F77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13DBB2F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6E6CC24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TIMER_HANDLER proc near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Обработчик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прерываний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системного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таймера</w:t>
      </w:r>
      <w:proofErr w:type="spellEnd"/>
    </w:p>
    <w:p w14:paraId="5D66323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lastRenderedPageBreak/>
        <w:t xml:space="preserve">    push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34A1AE7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39AEEB7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pushad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 ;Занести в стек расширенные регистры общего назначения </w:t>
      </w:r>
    </w:p>
    <w:p w14:paraId="068B0A3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DATA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;Переинициализировать сегментные регистры</w:t>
      </w:r>
    </w:p>
    <w:p w14:paraId="1F13DAB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57BA663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:[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COUNT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]                              ;Увеличить значение счетчика</w:t>
      </w:r>
    </w:p>
    <w:p w14:paraId="24EF12C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lea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edi,ds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:[BUFFER_COUNT] </w:t>
      </w:r>
    </w:p>
    <w:p w14:paraId="02AF75B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ax,ds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:[COUNT] </w:t>
      </w:r>
    </w:p>
    <w:p w14:paraId="2043D42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call WORD_TO_DEC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Преобразовать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счётчик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в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строку</w:t>
      </w:r>
      <w:proofErr w:type="spellEnd"/>
    </w:p>
    <w:p w14:paraId="652DF05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 edi,538 </w:t>
      </w:r>
    </w:p>
    <w:p w14:paraId="2E6A689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lea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esi,BUFFER_COUNT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433A3B2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call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BUFFER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OUTPUT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;Вывести значение счетчика</w:t>
      </w:r>
    </w:p>
    <w:p w14:paraId="2BFCDF2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SHOW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TIMER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: </w:t>
      </w:r>
    </w:p>
    <w:p w14:paraId="1F0A932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;Выбрать регистр секунд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cmos</w:t>
      </w:r>
      <w:proofErr w:type="spellEnd"/>
    </w:p>
    <w:p w14:paraId="73BCBFF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70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2B1C934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,71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;Прочитать значение секунд</w:t>
      </w:r>
    </w:p>
    <w:p w14:paraId="024A3DF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cmp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:[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SECOND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]                          ;Если секунда та же самая</w:t>
      </w:r>
    </w:p>
    <w:p w14:paraId="75390C2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SKIP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SECOND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;То пропустить вывод</w:t>
      </w:r>
    </w:p>
    <w:p w14:paraId="2893BD3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:[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SECOND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],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;Иначе записать значение новой секунды</w:t>
      </w:r>
    </w:p>
    <w:p w14:paraId="46CF96D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:[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TIME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]                          ;Получить значение оставшегося время</w:t>
      </w:r>
    </w:p>
    <w:p w14:paraId="24D9989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cmp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:[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TIME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],0                             ;Если время подошло к концу</w:t>
      </w:r>
    </w:p>
    <w:p w14:paraId="4AC0537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DISABLE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;То на выход из защищенного режима</w:t>
      </w:r>
    </w:p>
    <w:p w14:paraId="4F4FD2C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ah,ah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4456EDF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lea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edi,ds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:[BUFFER_TIME]                    </w:t>
      </w:r>
    </w:p>
    <w:p w14:paraId="55F51C3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call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WORD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TO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;Преобразовать его в строку</w:t>
      </w:r>
    </w:p>
    <w:p w14:paraId="374835E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mov  edi,356 </w:t>
      </w:r>
    </w:p>
    <w:p w14:paraId="6847F90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lea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esi,BUFFER_TIME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  </w:t>
      </w:r>
    </w:p>
    <w:p w14:paraId="2C28E71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call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BUFFER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OUTPUT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;Вывести значение оставшегося время</w:t>
      </w:r>
    </w:p>
    <w:p w14:paraId="383658F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:[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TIME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]                               ;Уменьшить значение оставшегося времени</w:t>
      </w:r>
    </w:p>
    <w:p w14:paraId="1800B08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lea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esi,BUFFER_TIME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6D8059D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call BUFFER_CLEAR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Очистка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буфера</w:t>
      </w:r>
      <w:proofErr w:type="spellEnd"/>
    </w:p>
    <w:p w14:paraId="7002AB0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jmp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SKIP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SECOND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;На выход из обработки время</w:t>
      </w:r>
    </w:p>
    <w:p w14:paraId="3167E80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DISABLE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             ;Выход из защищенного режима</w:t>
      </w:r>
    </w:p>
    <w:p w14:paraId="7A3C850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mov  al,20h </w:t>
      </w:r>
    </w:p>
    <w:p w14:paraId="7EC8DB8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out  20h,al </w:t>
      </w:r>
    </w:p>
    <w:p w14:paraId="7A9B811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0eah         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Дальний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jmp</w:t>
      </w:r>
      <w:proofErr w:type="spellEnd"/>
    </w:p>
    <w:p w14:paraId="3AB3691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dd OFFSET EXIT_FROM_INTERRUPT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На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метку</w:t>
      </w:r>
      <w:proofErr w:type="spellEnd"/>
    </w:p>
    <w:p w14:paraId="0FD3008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CODE_PM_DESC                              ;В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сегменте</w:t>
      </w:r>
      <w:proofErr w:type="spellEnd"/>
    </w:p>
    <w:p w14:paraId="2CC71F5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SKIP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SECOND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:                                     ;Секунда та же, не надо производить никаких действий    </w:t>
      </w:r>
    </w:p>
    <w:p w14:paraId="6E0A3B9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,20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199C509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20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;Отпарвка сигнала контроллеру прерываний</w:t>
      </w:r>
    </w:p>
    <w:p w14:paraId="1CCD8B8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popad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146F650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pop es </w:t>
      </w:r>
    </w:p>
    <w:p w14:paraId="1082CDD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pop ds </w:t>
      </w:r>
    </w:p>
    <w:p w14:paraId="051EF82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iretd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102314F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TIMER_HANDLER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2CE6FF1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34D4451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4E6C086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218B515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KEYBOARD_HANDLER proc near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Обработчик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прерывания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клавиатуры</w:t>
      </w:r>
      <w:proofErr w:type="spellEnd"/>
    </w:p>
    <w:p w14:paraId="78BBCB4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push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5772FCE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715CD8B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pushad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 ;Сохранить расширенные регистры общего назначения</w:t>
      </w:r>
    </w:p>
    <w:p w14:paraId="11F4056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,60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;Считать скан код последней нажатой клавиши                                </w:t>
      </w:r>
    </w:p>
    <w:p w14:paraId="597F4CF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cmp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,1                                    ;Если был нажат '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'</w:t>
      </w:r>
    </w:p>
    <w:p w14:paraId="03B80A0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KEYBOARD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EXIT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;Тогда на выход из защищенного режима   </w:t>
      </w:r>
    </w:p>
    <w:p w14:paraId="4664884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:[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KEY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SCAN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CODE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],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;Записать его в память</w:t>
      </w:r>
    </w:p>
    <w:p w14:paraId="19CCE35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lea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edi,ds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:[BUFFER_SCAN_CODE] </w:t>
      </w:r>
    </w:p>
    <w:p w14:paraId="64392D8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al,ds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:[KEY_SCAN_CODE] </w:t>
      </w:r>
    </w:p>
    <w:p w14:paraId="0094A07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60DC917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call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BYTE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TO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HEX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;Преобразовать скан-код в строку</w:t>
      </w:r>
    </w:p>
    <w:p w14:paraId="08C5E18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mov  edi,200 </w:t>
      </w:r>
    </w:p>
    <w:p w14:paraId="2A69755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lea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esi,BUFFER_SCAN_CODE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</w:t>
      </w:r>
    </w:p>
    <w:p w14:paraId="2AC79C7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call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BUFFER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OUTPUT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;Вывести строку со скан-кодом</w:t>
      </w:r>
    </w:p>
    <w:p w14:paraId="46CB5A5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jmp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KEYBOARD_RETURN   </w:t>
      </w:r>
    </w:p>
    <w:p w14:paraId="0255FA9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KEYBOARD_EXIT: </w:t>
      </w:r>
    </w:p>
    <w:p w14:paraId="377B997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 al,20h </w:t>
      </w:r>
    </w:p>
    <w:p w14:paraId="1BBC75C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out  20h,al </w:t>
      </w:r>
    </w:p>
    <w:p w14:paraId="27FF3F9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0eah </w:t>
      </w:r>
    </w:p>
    <w:p w14:paraId="0636633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dd OFFSET EXIT_FROM_INTERRUPT  </w:t>
      </w:r>
    </w:p>
    <w:p w14:paraId="6F88D7A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CODE_PM_DESC   </w:t>
      </w:r>
    </w:p>
    <w:p w14:paraId="6FC6BF2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KEYBOARD_RETURN: </w:t>
      </w:r>
    </w:p>
    <w:p w14:paraId="369FCA6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,20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2B23C04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20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;Отпарвка сигнала контроллеру прерываний</w:t>
      </w:r>
    </w:p>
    <w:p w14:paraId="15946A3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popad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  ;Восстановить значения регистров</w:t>
      </w:r>
    </w:p>
    <w:p w14:paraId="79BB949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2C3FA80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211D686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iretd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  ;Выход из прерывания</w:t>
      </w:r>
    </w:p>
    <w:p w14:paraId="003B5E8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KEYBOARD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HANDLER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00A57D5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67C548F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168D315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CLRSCR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proc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near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;Процедура очистки консоли</w:t>
      </w:r>
    </w:p>
    <w:p w14:paraId="41A9B9B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</w:p>
    <w:p w14:paraId="274620F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pushad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 ;запушить все регистры общего назначения</w:t>
      </w:r>
    </w:p>
    <w:p w14:paraId="486B266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TEXT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;Поместить в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дескриптор текста</w:t>
      </w:r>
    </w:p>
    <w:p w14:paraId="51AE121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mov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es,ax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1DF9DFA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edi,edi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160663A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ecx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,80*25                               ;Количество символов в окне</w:t>
      </w:r>
    </w:p>
    <w:p w14:paraId="0E2926C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mov  ax,700h </w:t>
      </w:r>
    </w:p>
    <w:p w14:paraId="5BC078F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rep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stosw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01EDF7E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popad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214AF2D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pop  es </w:t>
      </w:r>
    </w:p>
    <w:p w14:paraId="5351F65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ret </w:t>
      </w:r>
    </w:p>
    <w:p w14:paraId="0A657F1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CLRSCR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72C87FD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10DE7FE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42DD9E5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BUFFER_CLEAR  proc near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Процедура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очистки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буфера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в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кладем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буфер</w:t>
      </w:r>
      <w:proofErr w:type="spellEnd"/>
    </w:p>
    <w:p w14:paraId="4B10CFF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al,' ' </w:t>
      </w:r>
    </w:p>
    <w:p w14:paraId="5F0623F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[esi+0],al </w:t>
      </w:r>
    </w:p>
    <w:p w14:paraId="099DDB2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[esi+1],al </w:t>
      </w:r>
    </w:p>
    <w:p w14:paraId="07EC16C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[esi+2],al </w:t>
      </w:r>
    </w:p>
    <w:p w14:paraId="07333E1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[esi+3],al </w:t>
      </w:r>
    </w:p>
    <w:p w14:paraId="53E2CC9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[esi+4],al </w:t>
      </w:r>
    </w:p>
    <w:p w14:paraId="3ED029A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[esi+5],al </w:t>
      </w:r>
    </w:p>
    <w:p w14:paraId="52D9DEB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[esi+6],al </w:t>
      </w:r>
    </w:p>
    <w:p w14:paraId="0B426C3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mov [esi+7],al </w:t>
      </w:r>
    </w:p>
    <w:p w14:paraId="0E3E9AB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ret </w:t>
      </w:r>
    </w:p>
    <w:p w14:paraId="12C1B69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BUFFER_CLEAR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2C87B35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6CF74E8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668C163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BUFFER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OUTPUT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proc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near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;Процедура вывода текстового буфера, оканчивающегося 0</w:t>
      </w:r>
    </w:p>
    <w:p w14:paraId="273D03F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6ACEC9B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PUSHAD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1A1E46C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TEXT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;Поместить в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селектор текста</w:t>
      </w:r>
    </w:p>
    <w:p w14:paraId="168E288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66B5433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OUTPUT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LOOP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            ;Цикл по выводу буфера</w:t>
      </w:r>
    </w:p>
    <w:p w14:paraId="52DF969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lodsb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   </w:t>
      </w:r>
    </w:p>
    <w:p w14:paraId="66A0753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34BCD94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jz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OUTPUT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EXIT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;Если дошло до 0, то конец выхода</w:t>
      </w:r>
    </w:p>
    <w:p w14:paraId="4BE94C8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stosb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5029533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edi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5C6A816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jmp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OUTPUT_LOOP </w:t>
      </w:r>
    </w:p>
    <w:p w14:paraId="7CF43CF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OUTPUT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EXIT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:                                     ;Выход из процедуры вывода</w:t>
      </w:r>
    </w:p>
    <w:p w14:paraId="40D4A28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popad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14:paraId="386D0A1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pop  es </w:t>
      </w:r>
    </w:p>
    <w:p w14:paraId="4A29BCE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ret </w:t>
      </w:r>
    </w:p>
    <w:p w14:paraId="3E41810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BUFFER_OUTPUT ENDP </w:t>
      </w:r>
    </w:p>
    <w:p w14:paraId="71FFB47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79BB520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2245FEA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7247241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SIZE_CODE_PM     =       ($ - CODE_PM_BEGIN) </w:t>
      </w:r>
    </w:p>
    <w:p w14:paraId="2E411F0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CODE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1350869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1348456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569AF4C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;Сегмент данных реального/защищенного режима</w:t>
      </w:r>
    </w:p>
    <w:p w14:paraId="11AE56C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;****************************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DATA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SEGMENT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***************************************************8</w:t>
      </w:r>
    </w:p>
    <w:p w14:paraId="684314B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DATA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segment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para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use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16                       ;Сегмент данных реального/защищенного режима</w:t>
      </w:r>
    </w:p>
    <w:p w14:paraId="707F5C5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DATA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BEGIN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= $ </w:t>
      </w:r>
    </w:p>
    <w:p w14:paraId="610672F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;Структуры данных</w:t>
      </w:r>
    </w:p>
    <w:p w14:paraId="4F751CD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;______________________________________________________________________________</w:t>
      </w:r>
    </w:p>
    <w:p w14:paraId="5AE1076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struc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;Структура сегментного дескриптора</w:t>
      </w:r>
    </w:p>
    <w:p w14:paraId="05E6C2D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LIMIT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                             ;0,1 - Лимит сегмента   </w:t>
      </w:r>
    </w:p>
    <w:p w14:paraId="00CD1DE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BASE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                             ;2,3 - Адрес базы, младшая часть </w:t>
      </w:r>
    </w:p>
    <w:p w14:paraId="57FFF29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BASE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                             ;4 - Адрес базы, средняя часть</w:t>
      </w:r>
    </w:p>
    <w:p w14:paraId="1109768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ACCESS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                             ;5 - Байт доступа</w:t>
      </w:r>
    </w:p>
    <w:p w14:paraId="3313D8E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ATTRIBS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                             ;6 - Лимит сегмента и атрибуты(7: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(дробность)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=0 - в байтах,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=1 - в страницах; 6: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/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(разрядность) - =0: 16/8, =1: 32/8; 5: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always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0; 4: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avail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; 3-0: лимит)</w:t>
      </w:r>
    </w:p>
    <w:p w14:paraId="1B75E06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BASE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                             ;7 - Адрес базы, старшая часть</w:t>
      </w:r>
    </w:p>
    <w:p w14:paraId="142F97C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</w:t>
      </w:r>
    </w:p>
    <w:p w14:paraId="00DD9F0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struc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            ;Структура дескриптора таблицы прерываний</w:t>
      </w:r>
    </w:p>
    <w:p w14:paraId="5129C5A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OFFS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                             ;Адрес обработчика (0:15)</w:t>
      </w:r>
    </w:p>
    <w:p w14:paraId="4A914F4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SEL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                             ;Селектор кода, содержащего код обработчика</w:t>
      </w:r>
    </w:p>
    <w:p w14:paraId="439BE68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PARAM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CNT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                             ;Параметры</w:t>
      </w:r>
    </w:p>
    <w:p w14:paraId="4EE8CE8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ACCESS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                             ;Уровень доступа</w:t>
      </w:r>
    </w:p>
    <w:p w14:paraId="5447A49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OFFS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0                             ;Адрес обработчика (31:16)</w:t>
      </w:r>
    </w:p>
    <w:p w14:paraId="5B826B1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I_DESC  ends         </w:t>
      </w:r>
    </w:p>
    <w:p w14:paraId="3552D4E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R_IDTR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struc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                       ; IDTR structure:</w:t>
      </w:r>
    </w:p>
    <w:p w14:paraId="45BD83D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LIMIT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0                             ; 16-Bit Table Limit 0..15</w:t>
      </w:r>
    </w:p>
    <w:p w14:paraId="1276DF1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IDT_L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0                             ; 32-Bit Linear Base Address (low) 16..31</w:t>
      </w:r>
    </w:p>
    <w:p w14:paraId="755939F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IDT_H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0                             ; 32-Bit Linear Base Address (high) 32..47</w:t>
      </w:r>
    </w:p>
    <w:p w14:paraId="7B12876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IDTR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10E2962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;______________________________________________________________________________|</w:t>
      </w:r>
    </w:p>
    <w:p w14:paraId="5FA70E2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</w:p>
    <w:p w14:paraId="26D648D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- глобальная таблица дескрипторов</w:t>
      </w:r>
    </w:p>
    <w:p w14:paraId="05B5C1D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;______________________________________________________________________________</w:t>
      </w:r>
    </w:p>
    <w:p w14:paraId="28DB1FF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GDT_BEGIN   = $  </w:t>
      </w:r>
    </w:p>
    <w:p w14:paraId="79670B8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GDT label   word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Метка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начала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GDT</w:t>
      </w:r>
    </w:p>
    <w:p w14:paraId="0132BD2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GDT_0       S_DESC &lt;0,0,0,0,0,0&gt;                                   </w:t>
      </w:r>
    </w:p>
    <w:p w14:paraId="128F12C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GDT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&lt;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SIZE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-1,,,10010010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,0,&gt;  ; 7: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1 - присутствие в памяти; 5-6: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DPL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0 - уровень защиты(макс) ; 4: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1 - тип сегмента(сегмент кода или данных) ; 3:  сегмент данных; 2: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0 - направление расширения(вверх по адресам) ; 1: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1 -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writeable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(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разрешактся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запись(и чтение)) ; 0: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0 - востребованность сегмента(на магнитный диск)                </w:t>
      </w:r>
    </w:p>
    <w:p w14:paraId="15D02A1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CODE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&lt;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SIZE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CODE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-1,,,10011010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,0,&gt;  ; 7: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1 - присутствие в памяти; 5-6: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DPL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0 - уровень защиты(макс) ; 4: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1 - тип сегмента(сегмент кода или данных) ; 3:  сегмент программ; 2: с = 0 -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confirming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(разрешает обращение только когда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CPL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=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DPL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) ; 1: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1 -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readable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(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разрешактся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считывание) (редактировать нельзя, чтобы редактировать, нужно создать сегмент данных с тем же адресом с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1, и работать через него); 0: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0 - востребованность сегмента(на магнитный диск)                            </w:t>
      </w:r>
    </w:p>
    <w:p w14:paraId="6DEAC85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DATA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&lt;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SIZE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DATA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-1,,,11110010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,0,&gt;   ; 7: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1 - присутствие в памяти; 5-6: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DPL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11 - уровень защиты(мин) ; 4: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1 - тип сегмента(сегмент кода или данных) ; 3:  сегмент данных; 2: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0 - направление расширения(вверх по адресам) ; 1: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1 -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writeable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(разрешактся запись(и чтение)) ; 0: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0 - востребованность сегмента(на магнитный диск)             </w:t>
      </w:r>
    </w:p>
    <w:p w14:paraId="6314CB5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STACK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&lt;1000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-1,,,10010010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,0,&gt;   ; 7: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1 - присутствие в памяти; 5-6: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DPL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0 - уровень защиты(макс) ; 4: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1 - тип сегмента(сегмент кода или данных) ; 3:  сегмент данных; 2: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0 - направление расширения(вверх по адресам) ; 1: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1 -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writeable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(разрешактся запись(и чтение)) ; 0: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0 - востребованность сегмента(на магнитный диск)                           </w:t>
      </w:r>
    </w:p>
    <w:p w14:paraId="2FC8E7E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GDT_TEXT    S_DESC &lt;2000h-1,8000h,0Bh,11110010b,0,0&gt;  </w:t>
      </w:r>
    </w:p>
    <w:p w14:paraId="4974431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GDT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CODE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&lt;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SIZE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CODE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-1,,,10011010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,01000000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,&gt;   ; 32/8 в байтах, ; 7: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1 - присутствие в памяти; 5-6: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DPL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0 - уровень защиты(макс) ; 4: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1 - тип сегмента(сегмент кода или данных) ; 3:  сегмент данных; 2: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0 - направление расширения(вверх по адресам) ; 1: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1 -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writeable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(разрешактся запись(и чтение)) ; 0: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0 - востребованность сегмента(на магнитный диск)                  </w:t>
      </w:r>
    </w:p>
    <w:p w14:paraId="0C3F4EA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DESC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&lt;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SIZE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IDT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-1,,,10010010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,0,&gt;   ; 7: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1 - присутствие в памяти; 5-6: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DPL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0 - уровень защиты(макс) ; 4: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1 - тип сегмента(сегмент кода или данных) ; 3:  сегмент данных; 2: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0 - направление расширения(вверх по адресам) ; 1: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1 -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writeable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(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разрешактся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запись(и чтение)) ; 0: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= 0 - востребованность сегмента(на магнитный диск)                         </w:t>
      </w:r>
    </w:p>
    <w:p w14:paraId="73B85EE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GDT_SIZE    = ($ - GDT_BEGIN)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Размер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GDT</w:t>
      </w:r>
    </w:p>
    <w:p w14:paraId="031EFEF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;______________________________________________________________________________|</w:t>
      </w:r>
    </w:p>
    <w:p w14:paraId="57284B9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3FE864A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Селлекторы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сегментов</w:t>
      </w:r>
      <w:proofErr w:type="spellEnd"/>
    </w:p>
    <w:p w14:paraId="516A3D1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CODE_RM_DESC = (GDT_CODE_RM - GDT_0) </w:t>
      </w:r>
    </w:p>
    <w:p w14:paraId="73B7C20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DATA_DESC    = (GDT_DATA - GDT_0)       </w:t>
      </w:r>
    </w:p>
    <w:p w14:paraId="6B9B525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STACK_DESC   = (GDT_STACK - GDT_0) </w:t>
      </w:r>
    </w:p>
    <w:p w14:paraId="40B3D97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TEXT_DESC    = (GDT_TEXT - GDT_0)   </w:t>
      </w:r>
    </w:p>
    <w:p w14:paraId="4EAA3A5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CODE_PM_DESC = (GDT_CODE_PM - GDT_0) </w:t>
      </w:r>
    </w:p>
    <w:p w14:paraId="738CF77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IDT_DESC     = (GDT_IDT - GDT_0) </w:t>
      </w:r>
    </w:p>
    <w:p w14:paraId="01FE849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1C31988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;IDT -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таблица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дескрипторов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прерываний</w:t>
      </w:r>
      <w:proofErr w:type="spellEnd"/>
    </w:p>
    <w:p w14:paraId="35B46C2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;______________________________________________________________________________</w:t>
      </w:r>
    </w:p>
    <w:p w14:paraId="65A6C69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IDTR    R_IDTR  &lt;SIZE_IDT,0,0&gt;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Формат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регистра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IDTR   </w:t>
      </w:r>
    </w:p>
    <w:p w14:paraId="4A1EBE8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IDT label   word                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Метка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начала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IDT</w:t>
      </w:r>
    </w:p>
    <w:p w14:paraId="187FB85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IDT_BEGIN   = $ </w:t>
      </w:r>
    </w:p>
    <w:p w14:paraId="76D02BD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IRPC    N, 0123456789ABCDEF </w:t>
      </w:r>
    </w:p>
    <w:p w14:paraId="2B2E941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IDT_0&amp;N I_DESC &lt;0, CODE_PM_DESC,0,10001111b,0&gt;             ; 00...0F</w:t>
      </w:r>
    </w:p>
    <w:p w14:paraId="34F4578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ENDM </w:t>
      </w:r>
    </w:p>
    <w:p w14:paraId="1CCEA4B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IRPC    N, 0123456789ABCDEF </w:t>
      </w:r>
    </w:p>
    <w:p w14:paraId="3E91F60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IDT_1&amp;N I_DESC &lt;0, CODE_PM_DESC, 0, 10001111b, 0&gt;          ; 10...1F</w:t>
      </w:r>
    </w:p>
    <w:p w14:paraId="0098DD9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ENDM </w:t>
      </w:r>
    </w:p>
    <w:p w14:paraId="037A8CCE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IDT_TIMER    I_DESC &lt;0,CODE_PM_DESC,0,10001110b,0&gt;              ;IRQ 0 -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прерывание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системного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таймера</w:t>
      </w:r>
      <w:proofErr w:type="spellEnd"/>
    </w:p>
    <w:p w14:paraId="0F787A3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IDT_KEYBOARD I_DESC &lt;0,CODE_PM_DESC,0,10001110b,0&gt;              ;IRQ 1 -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прерывание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клавиатуры</w:t>
      </w:r>
      <w:proofErr w:type="spellEnd"/>
    </w:p>
    <w:p w14:paraId="1BF5DBA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IRPC    N, 23456789ABCDEF </w:t>
      </w:r>
    </w:p>
    <w:p w14:paraId="41F90C7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IDT_2&amp;N         I_DESC &lt;0, CODE_PM_DESC, 0, 10001110b, 0&gt;   ; 22...2F</w:t>
      </w:r>
    </w:p>
    <w:p w14:paraId="0A5FF904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ENDM </w:t>
      </w:r>
    </w:p>
    <w:p w14:paraId="1EE0C26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SIZE_IDT        =       ($ - IDT_BEGIN)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Размер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IDT</w:t>
      </w:r>
    </w:p>
    <w:p w14:paraId="2F8DD85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;______________________________________________________________________________|</w:t>
      </w:r>
    </w:p>
    <w:p w14:paraId="6FB2021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1B06D67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</w:p>
    <w:p w14:paraId="705E705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MSG_HELLO  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"Press key to change mode to PM",13,10,"$" </w:t>
      </w:r>
    </w:p>
    <w:p w14:paraId="7209978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MSG_HELLO_PM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"We are in PM. Press ESC or wait till timer ends to exit PM",0 </w:t>
      </w:r>
    </w:p>
    <w:p w14:paraId="7506AD5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MSG_EXIT   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"We are in RM",13,10,"$" </w:t>
      </w:r>
    </w:p>
    <w:p w14:paraId="1C34F5B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MSG_KEYBOARD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"Scan code:",0 </w:t>
      </w:r>
    </w:p>
    <w:p w14:paraId="36C2505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MSG_TIME   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"Go back to RM in  XXXXXXX seconds",0 </w:t>
      </w:r>
    </w:p>
    <w:p w14:paraId="579190B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MSG_COUNT  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"Amount of interrupt calls:",0 </w:t>
      </w:r>
    </w:p>
    <w:p w14:paraId="0669BEA2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MSG_EXC    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"Exception: XX",0 </w:t>
      </w:r>
    </w:p>
    <w:p w14:paraId="21C313E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MSG_ENTER  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"Enter time in protected mode: $" </w:t>
      </w:r>
    </w:p>
    <w:p w14:paraId="53DEA66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MSG_ERROR  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"incorrect error$" </w:t>
      </w:r>
    </w:p>
    <w:p w14:paraId="1FA3C84B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HEX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TAB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"0123456789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ABCDEF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"    ;Таблица номеров исключений</w:t>
      </w:r>
    </w:p>
    <w:p w14:paraId="6947A22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32           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1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(?)             ;Указатель на вершину стека</w:t>
      </w:r>
    </w:p>
    <w:p w14:paraId="7C24F29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MASK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1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(?)             ;Значение регистра масок ведущего контроллера</w:t>
      </w:r>
    </w:p>
    <w:p w14:paraId="307B295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MASK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1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(?)             ;Значение регистра масок ведомого контроллера</w:t>
      </w:r>
    </w:p>
    <w:p w14:paraId="7FEE38D5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KEY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SCAN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CODE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1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(?)             ;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Ска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-код последней нажатой клавиши</w:t>
      </w:r>
    </w:p>
    <w:p w14:paraId="71074D18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SECOND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1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(?)             ;Текущее значение секунд</w:t>
      </w:r>
    </w:p>
    <w:p w14:paraId="40258C8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TIME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1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(10)            ;Время нахождения в защищенном режиме</w:t>
      </w:r>
    </w:p>
    <w:p w14:paraId="7B8CE5C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COUNT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1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(0)             ;Количество вызовов прерывания (диапазон от 0 до 65535)</w:t>
      </w:r>
    </w:p>
    <w:p w14:paraId="675872E9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BUFFER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COUNT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8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(' ')           ;Буфер для вывода количества вызовов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прерываинй</w:t>
      </w:r>
      <w:proofErr w:type="spellEnd"/>
    </w:p>
    <w:p w14:paraId="473D50A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1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(0) </w:t>
      </w:r>
    </w:p>
    <w:p w14:paraId="164BE1C0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BUFFER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SCAN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CODE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8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(' ')           ;Буфер для вывода скан-кода клавиатуры</w:t>
      </w:r>
    </w:p>
    <w:p w14:paraId="7820365F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1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(0)                 </w:t>
      </w:r>
    </w:p>
    <w:p w14:paraId="06D2E07D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BUFFER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TIME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8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(' ')           ;Буфер для вывода оставшегося время в защищенном режиме</w:t>
      </w:r>
    </w:p>
    <w:p w14:paraId="62FAC63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     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1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(0) </w:t>
      </w:r>
    </w:p>
    <w:p w14:paraId="49923B2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INPUT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TIME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  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6,7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(?)           ;Буфер для ввода время   </w:t>
      </w:r>
    </w:p>
    <w:p w14:paraId="09F398CA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BUFFER_CR_0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32 dup('?') </w:t>
      </w:r>
    </w:p>
    <w:p w14:paraId="6139468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1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(0)  </w:t>
      </w:r>
    </w:p>
    <w:p w14:paraId="6D52F43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BUFFER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CR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_0_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RM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32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('?'), 13, 10, "$"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  <w:t xml:space="preserve">; буфер для вывода значения регистра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cr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0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ab/>
        <w:t xml:space="preserve">    </w:t>
      </w:r>
    </w:p>
    <w:p w14:paraId="226FE003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SIZE_DATA   = ($ - DATA_BEGIN)                   ;size of data segment</w:t>
      </w:r>
    </w:p>
    <w:p w14:paraId="38F19AA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DATA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   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ends</w:t>
      </w: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 xml:space="preserve"> </w:t>
      </w:r>
    </w:p>
    <w:p w14:paraId="27C697B1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val="ru-RU" w:eastAsia="ru-RU"/>
        </w:rPr>
        <w:t>;Сегмент стека реального/защищенного режима</w:t>
      </w:r>
    </w:p>
    <w:p w14:paraId="08B61C6C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STACK_A segment para stack </w:t>
      </w:r>
    </w:p>
    <w:p w14:paraId="4D6D1AC6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</w:t>
      </w:r>
      <w:proofErr w:type="spellStart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1000h dup(?) </w:t>
      </w:r>
    </w:p>
    <w:p w14:paraId="6DA8F8F7" w14:textId="77777777" w:rsidR="00402515" w:rsidRPr="00402515" w:rsidRDefault="00402515" w:rsidP="00402515">
      <w:pPr>
        <w:spacing w:after="0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STACK_A  ends </w:t>
      </w:r>
    </w:p>
    <w:p w14:paraId="5A7AE227" w14:textId="0664102C" w:rsidR="00E06948" w:rsidRPr="00402515" w:rsidRDefault="00402515" w:rsidP="00402515">
      <w:pPr>
        <w:spacing w:after="0"/>
        <w:rPr>
          <w:rFonts w:ascii="Courier New" w:hAnsi="Courier New" w:cs="Courier New"/>
          <w:sz w:val="24"/>
          <w:szCs w:val="24"/>
          <w:lang w:val="ru-RU"/>
        </w:rPr>
      </w:pPr>
      <w:r w:rsidRPr="00402515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 START</w:t>
      </w:r>
    </w:p>
    <w:p w14:paraId="3742D0CE" w14:textId="77777777" w:rsidR="00E10616" w:rsidRDefault="00E10616" w:rsidP="00E10616">
      <w:pPr>
        <w:pStyle w:val="ac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t>Тестирование программ</w:t>
      </w:r>
      <w:r w:rsidR="00EB6DC7">
        <w:rPr>
          <w:sz w:val="28"/>
          <w:szCs w:val="28"/>
        </w:rPr>
        <w:t>ы</w:t>
      </w:r>
    </w:p>
    <w:p w14:paraId="19513220" w14:textId="77777777" w:rsidR="002B5B09" w:rsidRDefault="002B5B09" w:rsidP="00BF7225">
      <w:pPr>
        <w:pStyle w:val="ac"/>
        <w:jc w:val="left"/>
        <w:rPr>
          <w:b w:val="0"/>
          <w:sz w:val="28"/>
          <w:szCs w:val="28"/>
        </w:rPr>
      </w:pPr>
    </w:p>
    <w:p w14:paraId="5AFCAD72" w14:textId="77777777" w:rsidR="002B5B09" w:rsidRDefault="002B5B09" w:rsidP="004C0176">
      <w:pPr>
        <w:pStyle w:val="ac"/>
        <w:rPr>
          <w:b w:val="0"/>
          <w:sz w:val="28"/>
          <w:szCs w:val="28"/>
        </w:rPr>
      </w:pPr>
    </w:p>
    <w:p w14:paraId="642855DC" w14:textId="77777777" w:rsidR="00493F2E" w:rsidRDefault="00493F2E" w:rsidP="004C0176">
      <w:pPr>
        <w:pStyle w:val="ac"/>
        <w:rPr>
          <w:noProof/>
        </w:rPr>
      </w:pPr>
    </w:p>
    <w:p w14:paraId="2BBEEE5A" w14:textId="77777777" w:rsidR="00493F2E" w:rsidRDefault="00493F2E" w:rsidP="004C0176">
      <w:pPr>
        <w:pStyle w:val="ac"/>
        <w:rPr>
          <w:noProof/>
        </w:rPr>
      </w:pPr>
    </w:p>
    <w:p w14:paraId="2A96D49E" w14:textId="5DF56F62" w:rsidR="00394AE5" w:rsidRDefault="00493F2E" w:rsidP="004C0176">
      <w:pPr>
        <w:pStyle w:val="ac"/>
        <w:rPr>
          <w:b w:val="0"/>
          <w:sz w:val="28"/>
          <w:szCs w:val="28"/>
        </w:rPr>
      </w:pPr>
      <w:r>
        <w:rPr>
          <w:noProof/>
        </w:rPr>
        <w:drawing>
          <wp:inline distT="0" distB="0" distL="0" distR="0" wp14:anchorId="0619C7B7" wp14:editId="1EDEA1E4">
            <wp:extent cx="5728970" cy="38176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86" b="188"/>
                    <a:stretch/>
                  </pic:blipFill>
                  <pic:spPr bwMode="auto">
                    <a:xfrm>
                      <a:off x="0" y="0"/>
                      <a:ext cx="5745276" cy="3828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781F1" w14:textId="77777777" w:rsidR="00394AE5" w:rsidRDefault="00394AE5" w:rsidP="00394AE5">
      <w:pPr>
        <w:pStyle w:val="ac"/>
        <w:rPr>
          <w:b w:val="0"/>
          <w:szCs w:val="28"/>
        </w:rPr>
      </w:pPr>
      <w:r>
        <w:rPr>
          <w:b w:val="0"/>
          <w:szCs w:val="28"/>
        </w:rPr>
        <w:t>Рисунок 4.1. — Старт программы.</w:t>
      </w:r>
    </w:p>
    <w:p w14:paraId="58F104DE" w14:textId="77777777" w:rsidR="00394AE5" w:rsidRDefault="00394AE5" w:rsidP="00394AE5">
      <w:pPr>
        <w:pStyle w:val="ac"/>
        <w:rPr>
          <w:b w:val="0"/>
          <w:szCs w:val="28"/>
        </w:rPr>
      </w:pPr>
    </w:p>
    <w:p w14:paraId="29A70887" w14:textId="77777777" w:rsidR="00394AE5" w:rsidRDefault="00394AE5" w:rsidP="00394AE5">
      <w:pPr>
        <w:pStyle w:val="ac"/>
        <w:rPr>
          <w:b w:val="0"/>
          <w:szCs w:val="28"/>
        </w:rPr>
      </w:pPr>
    </w:p>
    <w:p w14:paraId="07FEE07D" w14:textId="77777777" w:rsidR="00394AE5" w:rsidRDefault="00394AE5" w:rsidP="00394AE5">
      <w:pPr>
        <w:pStyle w:val="ac"/>
        <w:rPr>
          <w:b w:val="0"/>
          <w:szCs w:val="28"/>
        </w:rPr>
      </w:pPr>
    </w:p>
    <w:p w14:paraId="57F6CCC9" w14:textId="77777777" w:rsidR="00394AE5" w:rsidRPr="002B5B09" w:rsidRDefault="00394AE5" w:rsidP="00394AE5">
      <w:pPr>
        <w:pStyle w:val="ac"/>
        <w:rPr>
          <w:b w:val="0"/>
          <w:szCs w:val="28"/>
        </w:rPr>
      </w:pPr>
    </w:p>
    <w:p w14:paraId="467E9184" w14:textId="77777777" w:rsidR="00E86C92" w:rsidRDefault="00E86C92" w:rsidP="004C0176">
      <w:pPr>
        <w:pStyle w:val="ac"/>
        <w:rPr>
          <w:noProof/>
        </w:rPr>
      </w:pPr>
    </w:p>
    <w:p w14:paraId="321B2FC2" w14:textId="00A142E2" w:rsidR="00394AE5" w:rsidRDefault="008030A0" w:rsidP="004C0176">
      <w:pPr>
        <w:pStyle w:val="ac"/>
        <w:rPr>
          <w:b w:val="0"/>
          <w:sz w:val="28"/>
          <w:szCs w:val="28"/>
        </w:rPr>
      </w:pPr>
      <w:r>
        <w:rPr>
          <w:noProof/>
        </w:rPr>
        <w:drawing>
          <wp:inline distT="0" distB="0" distL="0" distR="0" wp14:anchorId="7734D439" wp14:editId="732BB7FE">
            <wp:extent cx="5756910" cy="39088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96"/>
                    <a:stretch/>
                  </pic:blipFill>
                  <pic:spPr bwMode="auto">
                    <a:xfrm>
                      <a:off x="0" y="0"/>
                      <a:ext cx="5764313" cy="3913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3FF2A" w14:textId="77777777" w:rsidR="00394AE5" w:rsidRDefault="00394AE5" w:rsidP="00394AE5">
      <w:pPr>
        <w:pStyle w:val="ac"/>
        <w:rPr>
          <w:b w:val="0"/>
          <w:szCs w:val="28"/>
        </w:rPr>
      </w:pPr>
      <w:r>
        <w:rPr>
          <w:b w:val="0"/>
          <w:szCs w:val="28"/>
        </w:rPr>
        <w:t>Рисунок 4.2. — Защищенный режим.</w:t>
      </w:r>
    </w:p>
    <w:p w14:paraId="2E55FE1F" w14:textId="77777777" w:rsidR="00E86C92" w:rsidRDefault="00E86C92" w:rsidP="00E86C92">
      <w:pPr>
        <w:pStyle w:val="ac"/>
        <w:jc w:val="left"/>
        <w:rPr>
          <w:b w:val="0"/>
          <w:sz w:val="28"/>
          <w:szCs w:val="28"/>
        </w:rPr>
      </w:pPr>
    </w:p>
    <w:p w14:paraId="0EB175BF" w14:textId="48FEE6AB" w:rsidR="00E86C92" w:rsidRDefault="00E86C92" w:rsidP="004C0176">
      <w:pPr>
        <w:pStyle w:val="ac"/>
        <w:rPr>
          <w:b w:val="0"/>
          <w:sz w:val="28"/>
          <w:szCs w:val="28"/>
        </w:rPr>
      </w:pPr>
    </w:p>
    <w:p w14:paraId="75E4167E" w14:textId="4A3FE0F3" w:rsidR="00E86C92" w:rsidRDefault="00E86C92" w:rsidP="004C0176">
      <w:pPr>
        <w:pStyle w:val="ac"/>
        <w:rPr>
          <w:b w:val="0"/>
          <w:sz w:val="28"/>
          <w:szCs w:val="28"/>
        </w:rPr>
      </w:pPr>
    </w:p>
    <w:p w14:paraId="51D0492E" w14:textId="1C0D0444" w:rsidR="00E10616" w:rsidRDefault="00E10616" w:rsidP="00E10616">
      <w:pPr>
        <w:pStyle w:val="ac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t>Заключение</w:t>
      </w:r>
    </w:p>
    <w:p w14:paraId="3E9446D9" w14:textId="77777777" w:rsidR="00E10616" w:rsidRDefault="00E10616" w:rsidP="00A02DAA">
      <w:pPr>
        <w:spacing w:after="0"/>
        <w:ind w:left="708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596EC434" w14:textId="77777777" w:rsidR="00CE6372" w:rsidRDefault="00727247" w:rsidP="00CE6372">
      <w:pPr>
        <w:shd w:val="clear" w:color="auto" w:fill="FFFFFF"/>
        <w:ind w:firstLine="708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>
        <w:rPr>
          <w:sz w:val="28"/>
          <w:szCs w:val="28"/>
          <w:lang w:val="ru-RU"/>
        </w:rPr>
        <w:t>В данной лабораторной работе были выполнены все поставленные задачи:</w:t>
      </w:r>
      <w:r w:rsidR="005C10A0">
        <w:rPr>
          <w:sz w:val="28"/>
          <w:szCs w:val="28"/>
          <w:lang w:val="ru-RU"/>
        </w:rPr>
        <w:t xml:space="preserve"> </w:t>
      </w:r>
      <w:r w:rsidR="00CE6372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был вы</w:t>
      </w:r>
      <w:r w:rsidR="00CE6372" w:rsidRPr="00CE6372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полнен успешный переход в</w:t>
      </w:r>
      <w:r w:rsidR="00CE6372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 xml:space="preserve"> </w:t>
      </w:r>
      <w:r w:rsidR="00CE6372" w:rsidRPr="00CE6372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защищенный режим и возврат из него. Были написаны обработчики прерываний</w:t>
      </w:r>
      <w:r w:rsidR="00CE6372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 xml:space="preserve"> </w:t>
      </w:r>
      <w:r w:rsidR="00CE6372" w:rsidRPr="00CE6372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клавиатуры и таймера, выполняющие свою работу в защищенном режиме.</w:t>
      </w:r>
    </w:p>
    <w:p w14:paraId="0969E2C6" w14:textId="77777777" w:rsidR="00A55677" w:rsidRPr="00CE6372" w:rsidRDefault="00A55677" w:rsidP="00CE6372">
      <w:pPr>
        <w:shd w:val="clear" w:color="auto" w:fill="FFFFFF"/>
        <w:ind w:firstLine="708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>
        <w:rPr>
          <w:sz w:val="28"/>
          <w:szCs w:val="28"/>
          <w:lang w:val="ru-RU"/>
        </w:rPr>
        <w:t xml:space="preserve">Программа запускалась в </w:t>
      </w:r>
      <w:r>
        <w:rPr>
          <w:sz w:val="28"/>
          <w:szCs w:val="28"/>
        </w:rPr>
        <w:t>DOS</w:t>
      </w:r>
      <w:r>
        <w:rPr>
          <w:sz w:val="28"/>
          <w:szCs w:val="28"/>
          <w:lang w:val="ru-RU"/>
        </w:rPr>
        <w:t>, который эмулировался с помощью</w:t>
      </w:r>
      <w:r w:rsidR="000C1E08">
        <w:rPr>
          <w:sz w:val="28"/>
          <w:szCs w:val="28"/>
          <w:lang w:val="ru-RU"/>
        </w:rPr>
        <w:t xml:space="preserve"> </w:t>
      </w:r>
      <w:r w:rsidR="000C1E08">
        <w:rPr>
          <w:sz w:val="28"/>
          <w:szCs w:val="28"/>
        </w:rPr>
        <w:t>VirtualBox</w:t>
      </w:r>
      <w:r w:rsidRPr="000C1E08">
        <w:rPr>
          <w:sz w:val="28"/>
          <w:szCs w:val="28"/>
          <w:lang w:val="ru-RU"/>
        </w:rPr>
        <w:t>.</w:t>
      </w:r>
    </w:p>
    <w:sectPr w:rsidR="00A55677" w:rsidRPr="00CE6372" w:rsidSect="0092437A">
      <w:footerReference w:type="default" r:id="rId9"/>
      <w:type w:val="continuous"/>
      <w:pgSz w:w="11906" w:h="16838"/>
      <w:pgMar w:top="851" w:right="851" w:bottom="851" w:left="851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E88B77" w14:textId="77777777" w:rsidR="00FB5DFA" w:rsidRDefault="00FB5DFA" w:rsidP="002D50C3">
      <w:pPr>
        <w:spacing w:after="0" w:line="240" w:lineRule="auto"/>
      </w:pPr>
      <w:r>
        <w:separator/>
      </w:r>
    </w:p>
  </w:endnote>
  <w:endnote w:type="continuationSeparator" w:id="0">
    <w:p w14:paraId="0FCAE112" w14:textId="77777777" w:rsidR="00FB5DFA" w:rsidRDefault="00FB5DFA" w:rsidP="002D5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DFGothic-EB"/>
    <w:charset w:val="8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36178724"/>
      <w:docPartObj>
        <w:docPartGallery w:val="Page Numbers (Bottom of Page)"/>
        <w:docPartUnique/>
      </w:docPartObj>
    </w:sdtPr>
    <w:sdtContent>
      <w:p w14:paraId="2C8DE857" w14:textId="77777777" w:rsidR="00402515" w:rsidRDefault="00402515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94AE5">
          <w:rPr>
            <w:noProof/>
            <w:lang w:val="ru-RU"/>
          </w:rPr>
          <w:t>18</w:t>
        </w:r>
        <w:r>
          <w:fldChar w:fldCharType="end"/>
        </w:r>
      </w:p>
      <w:p w14:paraId="5B172752" w14:textId="77777777" w:rsidR="00402515" w:rsidRDefault="00402515">
        <w:pPr>
          <w:pStyle w:val="aa"/>
          <w:jc w:val="right"/>
        </w:pPr>
      </w:p>
    </w:sdtContent>
  </w:sdt>
  <w:p w14:paraId="224C6D33" w14:textId="77777777" w:rsidR="00402515" w:rsidRDefault="0040251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A975CE" w14:textId="77777777" w:rsidR="00FB5DFA" w:rsidRDefault="00FB5DFA" w:rsidP="002D50C3">
      <w:pPr>
        <w:spacing w:after="0" w:line="240" w:lineRule="auto"/>
      </w:pPr>
      <w:r>
        <w:separator/>
      </w:r>
    </w:p>
  </w:footnote>
  <w:footnote w:type="continuationSeparator" w:id="0">
    <w:p w14:paraId="02C441B1" w14:textId="77777777" w:rsidR="00FB5DFA" w:rsidRDefault="00FB5DFA" w:rsidP="002D5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647"/>
        </w:tabs>
        <w:ind w:left="164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007"/>
        </w:tabs>
        <w:ind w:left="200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727"/>
        </w:tabs>
        <w:ind w:left="272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087"/>
        </w:tabs>
        <w:ind w:left="308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807"/>
        </w:tabs>
        <w:ind w:left="380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167"/>
        </w:tabs>
        <w:ind w:left="4167" w:hanging="360"/>
      </w:pPr>
      <w:rPr>
        <w:rFonts w:ascii="OpenSymbol" w:hAnsi="OpenSymbol" w:cs="OpenSymbol"/>
      </w:rPr>
    </w:lvl>
  </w:abstractNum>
  <w:abstractNum w:abstractNumId="1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num" w:pos="850"/>
        </w:tabs>
        <w:ind w:left="1417" w:hanging="567"/>
      </w:pPr>
    </w:lvl>
    <w:lvl w:ilvl="1">
      <w:start w:val="1"/>
      <w:numFmt w:val="decimal"/>
      <w:lvlText w:val=" %1.%2."/>
      <w:lvlJc w:val="left"/>
      <w:pPr>
        <w:tabs>
          <w:tab w:val="num" w:pos="1647"/>
        </w:tabs>
        <w:ind w:left="1647" w:hanging="360"/>
      </w:pPr>
    </w:lvl>
    <w:lvl w:ilvl="2">
      <w:start w:val="1"/>
      <w:numFmt w:val="decimal"/>
      <w:lvlText w:val=" %1.%2.%3."/>
      <w:lvlJc w:val="left"/>
      <w:pPr>
        <w:tabs>
          <w:tab w:val="num" w:pos="2007"/>
        </w:tabs>
        <w:ind w:left="2007" w:hanging="360"/>
      </w:pPr>
    </w:lvl>
    <w:lvl w:ilvl="3">
      <w:start w:val="1"/>
      <w:numFmt w:val="decimal"/>
      <w:lvlText w:val=" %1.%2.%3.%4."/>
      <w:lvlJc w:val="left"/>
      <w:pPr>
        <w:tabs>
          <w:tab w:val="num" w:pos="2367"/>
        </w:tabs>
        <w:ind w:left="2367" w:hanging="360"/>
      </w:pPr>
    </w:lvl>
    <w:lvl w:ilvl="4">
      <w:start w:val="1"/>
      <w:numFmt w:val="decimal"/>
      <w:lvlText w:val=" %1.%2.%3.%4.%5."/>
      <w:lvlJc w:val="left"/>
      <w:pPr>
        <w:tabs>
          <w:tab w:val="num" w:pos="2727"/>
        </w:tabs>
        <w:ind w:left="2727" w:hanging="360"/>
      </w:pPr>
    </w:lvl>
    <w:lvl w:ilvl="5">
      <w:start w:val="1"/>
      <w:numFmt w:val="decimal"/>
      <w:lvlText w:val=" %1.%2.%3.%4.%5.%6."/>
      <w:lvlJc w:val="left"/>
      <w:pPr>
        <w:tabs>
          <w:tab w:val="num" w:pos="3087"/>
        </w:tabs>
        <w:ind w:left="3087" w:hanging="360"/>
      </w:pPr>
    </w:lvl>
    <w:lvl w:ilvl="6">
      <w:start w:val="1"/>
      <w:numFmt w:val="decimal"/>
      <w:lvlText w:val=" %1.%2.%3.%4.%5.%6.%7."/>
      <w:lvlJc w:val="left"/>
      <w:pPr>
        <w:tabs>
          <w:tab w:val="num" w:pos="3447"/>
        </w:tabs>
        <w:ind w:left="3447" w:hanging="360"/>
      </w:pPr>
    </w:lvl>
    <w:lvl w:ilvl="7">
      <w:start w:val="1"/>
      <w:numFmt w:val="decimal"/>
      <w:lvlText w:val=" %1.%2.%3.%4.%5.%6.%7.%8."/>
      <w:lvlJc w:val="left"/>
      <w:pPr>
        <w:tabs>
          <w:tab w:val="num" w:pos="3807"/>
        </w:tabs>
        <w:ind w:left="3807" w:hanging="360"/>
      </w:pPr>
    </w:lvl>
    <w:lvl w:ilvl="8">
      <w:start w:val="1"/>
      <w:numFmt w:val="decimal"/>
      <w:lvlText w:val=" %1.%2.%3.%4.%5.%6.%7.%8.%9."/>
      <w:lvlJc w:val="left"/>
      <w:pPr>
        <w:tabs>
          <w:tab w:val="num" w:pos="4167"/>
        </w:tabs>
        <w:ind w:left="4167" w:hanging="360"/>
      </w:pPr>
    </w:lvl>
  </w:abstractNum>
  <w:abstractNum w:abstractNumId="2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850"/>
        </w:tabs>
        <w:ind w:left="1417" w:hanging="567"/>
      </w:pPr>
    </w:lvl>
    <w:lvl w:ilvl="1">
      <w:start w:val="1"/>
      <w:numFmt w:val="decimal"/>
      <w:lvlText w:val=" %1.%2."/>
      <w:lvlJc w:val="left"/>
      <w:pPr>
        <w:tabs>
          <w:tab w:val="num" w:pos="1647"/>
        </w:tabs>
        <w:ind w:left="1647" w:hanging="360"/>
      </w:pPr>
    </w:lvl>
    <w:lvl w:ilvl="2">
      <w:start w:val="1"/>
      <w:numFmt w:val="decimal"/>
      <w:lvlText w:val=" %1.%2.%3."/>
      <w:lvlJc w:val="left"/>
      <w:pPr>
        <w:tabs>
          <w:tab w:val="num" w:pos="2007"/>
        </w:tabs>
        <w:ind w:left="2007" w:hanging="360"/>
      </w:pPr>
    </w:lvl>
    <w:lvl w:ilvl="3">
      <w:start w:val="1"/>
      <w:numFmt w:val="decimal"/>
      <w:lvlText w:val=" %1.%2.%3.%4."/>
      <w:lvlJc w:val="left"/>
      <w:pPr>
        <w:tabs>
          <w:tab w:val="num" w:pos="2367"/>
        </w:tabs>
        <w:ind w:left="2367" w:hanging="360"/>
      </w:pPr>
    </w:lvl>
    <w:lvl w:ilvl="4">
      <w:start w:val="1"/>
      <w:numFmt w:val="decimal"/>
      <w:lvlText w:val=" %1.%2.%3.%4.%5."/>
      <w:lvlJc w:val="left"/>
      <w:pPr>
        <w:tabs>
          <w:tab w:val="num" w:pos="2727"/>
        </w:tabs>
        <w:ind w:left="2727" w:hanging="360"/>
      </w:pPr>
    </w:lvl>
    <w:lvl w:ilvl="5">
      <w:start w:val="1"/>
      <w:numFmt w:val="decimal"/>
      <w:lvlText w:val=" %1.%2.%3.%4.%5.%6."/>
      <w:lvlJc w:val="left"/>
      <w:pPr>
        <w:tabs>
          <w:tab w:val="num" w:pos="3087"/>
        </w:tabs>
        <w:ind w:left="3087" w:hanging="360"/>
      </w:pPr>
    </w:lvl>
    <w:lvl w:ilvl="6">
      <w:start w:val="1"/>
      <w:numFmt w:val="decimal"/>
      <w:lvlText w:val=" %1.%2.%3.%4.%5.%6.%7."/>
      <w:lvlJc w:val="left"/>
      <w:pPr>
        <w:tabs>
          <w:tab w:val="num" w:pos="3447"/>
        </w:tabs>
        <w:ind w:left="3447" w:hanging="360"/>
      </w:pPr>
    </w:lvl>
    <w:lvl w:ilvl="7">
      <w:start w:val="1"/>
      <w:numFmt w:val="decimal"/>
      <w:lvlText w:val=" %1.%2.%3.%4.%5.%6.%7.%8."/>
      <w:lvlJc w:val="left"/>
      <w:pPr>
        <w:tabs>
          <w:tab w:val="num" w:pos="3807"/>
        </w:tabs>
        <w:ind w:left="3807" w:hanging="360"/>
      </w:pPr>
    </w:lvl>
    <w:lvl w:ilvl="8">
      <w:start w:val="1"/>
      <w:numFmt w:val="decimal"/>
      <w:lvlText w:val=" %1.%2.%3.%4.%5.%6.%7.%8.%9."/>
      <w:lvlJc w:val="left"/>
      <w:pPr>
        <w:tabs>
          <w:tab w:val="num" w:pos="4167"/>
        </w:tabs>
        <w:ind w:left="4167" w:hanging="360"/>
      </w:pPr>
    </w:lvl>
  </w:abstractNum>
  <w:abstractNum w:abstractNumId="3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pPr>
        <w:tabs>
          <w:tab w:val="num" w:pos="850"/>
        </w:tabs>
        <w:ind w:left="1417" w:hanging="567"/>
      </w:pPr>
    </w:lvl>
    <w:lvl w:ilvl="1">
      <w:start w:val="1"/>
      <w:numFmt w:val="decimal"/>
      <w:lvlText w:val=" %1.%2."/>
      <w:lvlJc w:val="left"/>
      <w:pPr>
        <w:tabs>
          <w:tab w:val="num" w:pos="1647"/>
        </w:tabs>
        <w:ind w:left="1647" w:hanging="360"/>
      </w:pPr>
    </w:lvl>
    <w:lvl w:ilvl="2">
      <w:start w:val="1"/>
      <w:numFmt w:val="decimal"/>
      <w:lvlText w:val=" %1.%2.%3."/>
      <w:lvlJc w:val="left"/>
      <w:pPr>
        <w:tabs>
          <w:tab w:val="num" w:pos="2007"/>
        </w:tabs>
        <w:ind w:left="2007" w:hanging="360"/>
      </w:pPr>
    </w:lvl>
    <w:lvl w:ilvl="3">
      <w:start w:val="1"/>
      <w:numFmt w:val="decimal"/>
      <w:lvlText w:val=" %1.%2.%3.%4."/>
      <w:lvlJc w:val="left"/>
      <w:pPr>
        <w:tabs>
          <w:tab w:val="num" w:pos="2367"/>
        </w:tabs>
        <w:ind w:left="2367" w:hanging="360"/>
      </w:pPr>
    </w:lvl>
    <w:lvl w:ilvl="4">
      <w:start w:val="1"/>
      <w:numFmt w:val="decimal"/>
      <w:lvlText w:val=" %1.%2.%3.%4.%5."/>
      <w:lvlJc w:val="left"/>
      <w:pPr>
        <w:tabs>
          <w:tab w:val="num" w:pos="2727"/>
        </w:tabs>
        <w:ind w:left="2727" w:hanging="360"/>
      </w:pPr>
    </w:lvl>
    <w:lvl w:ilvl="5">
      <w:start w:val="1"/>
      <w:numFmt w:val="decimal"/>
      <w:lvlText w:val=" %1.%2.%3.%4.%5.%6."/>
      <w:lvlJc w:val="left"/>
      <w:pPr>
        <w:tabs>
          <w:tab w:val="num" w:pos="3087"/>
        </w:tabs>
        <w:ind w:left="3087" w:hanging="360"/>
      </w:pPr>
    </w:lvl>
    <w:lvl w:ilvl="6">
      <w:start w:val="1"/>
      <w:numFmt w:val="decimal"/>
      <w:lvlText w:val=" %1.%2.%3.%4.%5.%6.%7."/>
      <w:lvlJc w:val="left"/>
      <w:pPr>
        <w:tabs>
          <w:tab w:val="num" w:pos="3447"/>
        </w:tabs>
        <w:ind w:left="3447" w:hanging="360"/>
      </w:pPr>
    </w:lvl>
    <w:lvl w:ilvl="7">
      <w:start w:val="1"/>
      <w:numFmt w:val="decimal"/>
      <w:lvlText w:val=" %1.%2.%3.%4.%5.%6.%7.%8."/>
      <w:lvlJc w:val="left"/>
      <w:pPr>
        <w:tabs>
          <w:tab w:val="num" w:pos="3807"/>
        </w:tabs>
        <w:ind w:left="3807" w:hanging="360"/>
      </w:pPr>
    </w:lvl>
    <w:lvl w:ilvl="8">
      <w:start w:val="1"/>
      <w:numFmt w:val="decimal"/>
      <w:lvlText w:val=" %1.%2.%3.%4.%5.%6.%7.%8.%9."/>
      <w:lvlJc w:val="left"/>
      <w:pPr>
        <w:tabs>
          <w:tab w:val="num" w:pos="4167"/>
        </w:tabs>
        <w:ind w:left="4167" w:hanging="360"/>
      </w:pPr>
    </w:lvl>
  </w:abstractNum>
  <w:abstractNum w:abstractNumId="4" w15:restartNumberingAfterBreak="0">
    <w:nsid w:val="056940A7"/>
    <w:multiLevelType w:val="multilevel"/>
    <w:tmpl w:val="D2B0236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5" w15:restartNumberingAfterBreak="0">
    <w:nsid w:val="060F2F9D"/>
    <w:multiLevelType w:val="hybridMultilevel"/>
    <w:tmpl w:val="A678D5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9F6406F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656F57"/>
    <w:multiLevelType w:val="multilevel"/>
    <w:tmpl w:val="12E41B9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174E3A56"/>
    <w:multiLevelType w:val="hybridMultilevel"/>
    <w:tmpl w:val="04384E88"/>
    <w:lvl w:ilvl="0" w:tplc="8D185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A810076"/>
    <w:multiLevelType w:val="hybridMultilevel"/>
    <w:tmpl w:val="B270E3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E646D4"/>
    <w:multiLevelType w:val="hybridMultilevel"/>
    <w:tmpl w:val="D414B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767AE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6915587"/>
    <w:multiLevelType w:val="multilevel"/>
    <w:tmpl w:val="D2B0236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13" w15:restartNumberingAfterBreak="0">
    <w:nsid w:val="286D0568"/>
    <w:multiLevelType w:val="hybridMultilevel"/>
    <w:tmpl w:val="0AEAFA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4BD7339"/>
    <w:multiLevelType w:val="hybridMultilevel"/>
    <w:tmpl w:val="26642406"/>
    <w:lvl w:ilvl="0" w:tplc="D90EAFB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295E5A"/>
    <w:multiLevelType w:val="hybridMultilevel"/>
    <w:tmpl w:val="CC0A2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7B2D86"/>
    <w:multiLevelType w:val="hybridMultilevel"/>
    <w:tmpl w:val="2D9E518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46F90B5C"/>
    <w:multiLevelType w:val="hybridMultilevel"/>
    <w:tmpl w:val="E632A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4B479A"/>
    <w:multiLevelType w:val="hybridMultilevel"/>
    <w:tmpl w:val="63FAFF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15A3DC5"/>
    <w:multiLevelType w:val="hybridMultilevel"/>
    <w:tmpl w:val="FA2AA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8176AC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2605134"/>
    <w:multiLevelType w:val="multilevel"/>
    <w:tmpl w:val="12E41B9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67CD60EB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7"/>
  </w:num>
  <w:num w:numId="3">
    <w:abstractNumId w:val="21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8"/>
  </w:num>
  <w:num w:numId="7">
    <w:abstractNumId w:val="9"/>
  </w:num>
  <w:num w:numId="8">
    <w:abstractNumId w:val="4"/>
  </w:num>
  <w:num w:numId="9">
    <w:abstractNumId w:val="20"/>
  </w:num>
  <w:num w:numId="10">
    <w:abstractNumId w:val="8"/>
  </w:num>
  <w:num w:numId="11">
    <w:abstractNumId w:val="6"/>
  </w:num>
  <w:num w:numId="12">
    <w:abstractNumId w:val="13"/>
  </w:num>
  <w:num w:numId="13">
    <w:abstractNumId w:val="22"/>
  </w:num>
  <w:num w:numId="14">
    <w:abstractNumId w:val="12"/>
  </w:num>
  <w:num w:numId="15">
    <w:abstractNumId w:val="0"/>
  </w:num>
  <w:num w:numId="16">
    <w:abstractNumId w:val="3"/>
  </w:num>
  <w:num w:numId="17">
    <w:abstractNumId w:val="15"/>
  </w:num>
  <w:num w:numId="18">
    <w:abstractNumId w:val="19"/>
  </w:num>
  <w:num w:numId="19">
    <w:abstractNumId w:val="16"/>
  </w:num>
  <w:num w:numId="20">
    <w:abstractNumId w:val="17"/>
  </w:num>
  <w:num w:numId="21">
    <w:abstractNumId w:val="10"/>
  </w:num>
  <w:num w:numId="22">
    <w:abstractNumId w:val="2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FD"/>
    <w:rsid w:val="0000398E"/>
    <w:rsid w:val="000317B4"/>
    <w:rsid w:val="00067C47"/>
    <w:rsid w:val="00076FD8"/>
    <w:rsid w:val="00080ECE"/>
    <w:rsid w:val="000A5174"/>
    <w:rsid w:val="000A594B"/>
    <w:rsid w:val="000A7B2F"/>
    <w:rsid w:val="000C1E08"/>
    <w:rsid w:val="000D1D7A"/>
    <w:rsid w:val="000D2ABB"/>
    <w:rsid w:val="000D64D3"/>
    <w:rsid w:val="000E0EDD"/>
    <w:rsid w:val="000E1F9D"/>
    <w:rsid w:val="000F44E0"/>
    <w:rsid w:val="00112F50"/>
    <w:rsid w:val="001160FB"/>
    <w:rsid w:val="00133E4D"/>
    <w:rsid w:val="00135776"/>
    <w:rsid w:val="00153CC5"/>
    <w:rsid w:val="0017385C"/>
    <w:rsid w:val="00193475"/>
    <w:rsid w:val="001A72F0"/>
    <w:rsid w:val="001B12B2"/>
    <w:rsid w:val="001C2AD1"/>
    <w:rsid w:val="001D03C5"/>
    <w:rsid w:val="001D2B60"/>
    <w:rsid w:val="001E3C93"/>
    <w:rsid w:val="001E3FC4"/>
    <w:rsid w:val="00201EE9"/>
    <w:rsid w:val="0021117E"/>
    <w:rsid w:val="0023438C"/>
    <w:rsid w:val="00237CB2"/>
    <w:rsid w:val="00247887"/>
    <w:rsid w:val="00257A26"/>
    <w:rsid w:val="00280A4F"/>
    <w:rsid w:val="00282A77"/>
    <w:rsid w:val="00297EE0"/>
    <w:rsid w:val="002A504D"/>
    <w:rsid w:val="002A54DB"/>
    <w:rsid w:val="002B5B09"/>
    <w:rsid w:val="002B65F8"/>
    <w:rsid w:val="002C2DCB"/>
    <w:rsid w:val="002C4B76"/>
    <w:rsid w:val="002D50C3"/>
    <w:rsid w:val="002E7FE6"/>
    <w:rsid w:val="002F4DA8"/>
    <w:rsid w:val="0030205B"/>
    <w:rsid w:val="00310BFF"/>
    <w:rsid w:val="003233A3"/>
    <w:rsid w:val="00351AAF"/>
    <w:rsid w:val="00355D08"/>
    <w:rsid w:val="0035624B"/>
    <w:rsid w:val="003568E9"/>
    <w:rsid w:val="0036170D"/>
    <w:rsid w:val="00362C2C"/>
    <w:rsid w:val="003733A2"/>
    <w:rsid w:val="0038532F"/>
    <w:rsid w:val="0038623B"/>
    <w:rsid w:val="00394AE5"/>
    <w:rsid w:val="003C1E9C"/>
    <w:rsid w:val="003E043D"/>
    <w:rsid w:val="003E7B83"/>
    <w:rsid w:val="00402515"/>
    <w:rsid w:val="00417869"/>
    <w:rsid w:val="004234B4"/>
    <w:rsid w:val="004356CC"/>
    <w:rsid w:val="0044251F"/>
    <w:rsid w:val="004622B3"/>
    <w:rsid w:val="00484A00"/>
    <w:rsid w:val="00493F2E"/>
    <w:rsid w:val="004A473B"/>
    <w:rsid w:val="004C0176"/>
    <w:rsid w:val="004C1DCE"/>
    <w:rsid w:val="004C3566"/>
    <w:rsid w:val="004D23EC"/>
    <w:rsid w:val="004D6FE5"/>
    <w:rsid w:val="004E7A94"/>
    <w:rsid w:val="00527177"/>
    <w:rsid w:val="005B3BDB"/>
    <w:rsid w:val="005C10A0"/>
    <w:rsid w:val="005E3226"/>
    <w:rsid w:val="005E388D"/>
    <w:rsid w:val="00630C8C"/>
    <w:rsid w:val="0064125D"/>
    <w:rsid w:val="00651CEE"/>
    <w:rsid w:val="006634E6"/>
    <w:rsid w:val="00674EE6"/>
    <w:rsid w:val="006872B3"/>
    <w:rsid w:val="00692E80"/>
    <w:rsid w:val="006A21CC"/>
    <w:rsid w:val="006A78A1"/>
    <w:rsid w:val="006E12E2"/>
    <w:rsid w:val="006E429F"/>
    <w:rsid w:val="006F3AE8"/>
    <w:rsid w:val="00707C8F"/>
    <w:rsid w:val="00727247"/>
    <w:rsid w:val="007608D8"/>
    <w:rsid w:val="00761A39"/>
    <w:rsid w:val="007632B0"/>
    <w:rsid w:val="00771863"/>
    <w:rsid w:val="00774C9B"/>
    <w:rsid w:val="00780A59"/>
    <w:rsid w:val="007A582D"/>
    <w:rsid w:val="007B57BF"/>
    <w:rsid w:val="00802618"/>
    <w:rsid w:val="008030A0"/>
    <w:rsid w:val="0080478B"/>
    <w:rsid w:val="008146B0"/>
    <w:rsid w:val="008162EA"/>
    <w:rsid w:val="0082696C"/>
    <w:rsid w:val="00827D6C"/>
    <w:rsid w:val="0084067C"/>
    <w:rsid w:val="00851904"/>
    <w:rsid w:val="00852B4D"/>
    <w:rsid w:val="00880CD6"/>
    <w:rsid w:val="008A397F"/>
    <w:rsid w:val="008A6385"/>
    <w:rsid w:val="008B5546"/>
    <w:rsid w:val="008C4D52"/>
    <w:rsid w:val="008D169D"/>
    <w:rsid w:val="008D1FE5"/>
    <w:rsid w:val="008E2DDB"/>
    <w:rsid w:val="008E46D3"/>
    <w:rsid w:val="008F7155"/>
    <w:rsid w:val="00913102"/>
    <w:rsid w:val="00920FA3"/>
    <w:rsid w:val="0092437A"/>
    <w:rsid w:val="00934662"/>
    <w:rsid w:val="00937294"/>
    <w:rsid w:val="009432A3"/>
    <w:rsid w:val="00943C54"/>
    <w:rsid w:val="009650C3"/>
    <w:rsid w:val="00966749"/>
    <w:rsid w:val="00987759"/>
    <w:rsid w:val="009A557A"/>
    <w:rsid w:val="009B2201"/>
    <w:rsid w:val="009F1B80"/>
    <w:rsid w:val="00A02DAA"/>
    <w:rsid w:val="00A06356"/>
    <w:rsid w:val="00A24699"/>
    <w:rsid w:val="00A44A00"/>
    <w:rsid w:val="00A55677"/>
    <w:rsid w:val="00A61EC5"/>
    <w:rsid w:val="00A66A54"/>
    <w:rsid w:val="00A755B9"/>
    <w:rsid w:val="00A76F68"/>
    <w:rsid w:val="00A81C73"/>
    <w:rsid w:val="00A8768D"/>
    <w:rsid w:val="00A87D2E"/>
    <w:rsid w:val="00AB2899"/>
    <w:rsid w:val="00AD2BB6"/>
    <w:rsid w:val="00AE1536"/>
    <w:rsid w:val="00AE31FD"/>
    <w:rsid w:val="00AE5AF4"/>
    <w:rsid w:val="00AE5C39"/>
    <w:rsid w:val="00AF3015"/>
    <w:rsid w:val="00B12155"/>
    <w:rsid w:val="00B1423C"/>
    <w:rsid w:val="00B150D6"/>
    <w:rsid w:val="00B30A19"/>
    <w:rsid w:val="00B418C9"/>
    <w:rsid w:val="00B43A89"/>
    <w:rsid w:val="00B71AC3"/>
    <w:rsid w:val="00B85CD9"/>
    <w:rsid w:val="00BA2AAC"/>
    <w:rsid w:val="00BA6D55"/>
    <w:rsid w:val="00BD05BB"/>
    <w:rsid w:val="00BD7E3A"/>
    <w:rsid w:val="00BF0978"/>
    <w:rsid w:val="00BF7225"/>
    <w:rsid w:val="00C10E1E"/>
    <w:rsid w:val="00C32C98"/>
    <w:rsid w:val="00C36BB0"/>
    <w:rsid w:val="00C37D13"/>
    <w:rsid w:val="00C51BB6"/>
    <w:rsid w:val="00C80624"/>
    <w:rsid w:val="00C833EB"/>
    <w:rsid w:val="00C90EF1"/>
    <w:rsid w:val="00C95ACC"/>
    <w:rsid w:val="00CA037A"/>
    <w:rsid w:val="00CA5137"/>
    <w:rsid w:val="00CD0815"/>
    <w:rsid w:val="00CD449F"/>
    <w:rsid w:val="00CE6372"/>
    <w:rsid w:val="00CF0544"/>
    <w:rsid w:val="00D059F4"/>
    <w:rsid w:val="00D10699"/>
    <w:rsid w:val="00D21262"/>
    <w:rsid w:val="00D24E2C"/>
    <w:rsid w:val="00D273B1"/>
    <w:rsid w:val="00D32515"/>
    <w:rsid w:val="00D72B0D"/>
    <w:rsid w:val="00D732AC"/>
    <w:rsid w:val="00D75F8A"/>
    <w:rsid w:val="00D948D0"/>
    <w:rsid w:val="00DB454A"/>
    <w:rsid w:val="00DC6EE6"/>
    <w:rsid w:val="00DE3ECA"/>
    <w:rsid w:val="00DE431B"/>
    <w:rsid w:val="00E003B1"/>
    <w:rsid w:val="00E06948"/>
    <w:rsid w:val="00E10616"/>
    <w:rsid w:val="00E4098B"/>
    <w:rsid w:val="00E86C92"/>
    <w:rsid w:val="00E96A1A"/>
    <w:rsid w:val="00EA2D3E"/>
    <w:rsid w:val="00EB6DC7"/>
    <w:rsid w:val="00ED38C3"/>
    <w:rsid w:val="00EF1885"/>
    <w:rsid w:val="00F079FC"/>
    <w:rsid w:val="00F21820"/>
    <w:rsid w:val="00F21FEF"/>
    <w:rsid w:val="00F807A5"/>
    <w:rsid w:val="00F8675E"/>
    <w:rsid w:val="00F960DA"/>
    <w:rsid w:val="00FB5DFA"/>
    <w:rsid w:val="00FD2D82"/>
    <w:rsid w:val="00FE0EB7"/>
    <w:rsid w:val="00FE3008"/>
    <w:rsid w:val="00FE7910"/>
    <w:rsid w:val="00FF50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A85B1"/>
  <w15:docId w15:val="{4C945DFC-6824-42DD-BA41-515A46EF0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3BDB"/>
  </w:style>
  <w:style w:type="paragraph" w:styleId="4">
    <w:name w:val="heading 4"/>
    <w:basedOn w:val="a"/>
    <w:link w:val="40"/>
    <w:qFormat/>
    <w:rsid w:val="002A50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31F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E3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E31FD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D24E2C"/>
    <w:rPr>
      <w:color w:val="808080"/>
    </w:rPr>
  </w:style>
  <w:style w:type="table" w:styleId="a7">
    <w:name w:val="Table Grid"/>
    <w:basedOn w:val="a1"/>
    <w:uiPriority w:val="59"/>
    <w:rsid w:val="00067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2D5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D50C3"/>
  </w:style>
  <w:style w:type="paragraph" w:styleId="aa">
    <w:name w:val="footer"/>
    <w:basedOn w:val="a"/>
    <w:link w:val="ab"/>
    <w:uiPriority w:val="99"/>
    <w:unhideWhenUsed/>
    <w:rsid w:val="002D5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D50C3"/>
  </w:style>
  <w:style w:type="paragraph" w:styleId="ac">
    <w:name w:val="Title"/>
    <w:basedOn w:val="a"/>
    <w:link w:val="ad"/>
    <w:qFormat/>
    <w:rsid w:val="00D948D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ad">
    <w:name w:val="Заголовок Знак"/>
    <w:basedOn w:val="a0"/>
    <w:link w:val="ac"/>
    <w:rsid w:val="00D948D0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40">
    <w:name w:val="Заголовок 4 Знак"/>
    <w:basedOn w:val="a0"/>
    <w:link w:val="4"/>
    <w:rsid w:val="002A504D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ae">
    <w:name w:val="Normal (Web)"/>
    <w:basedOn w:val="a"/>
    <w:uiPriority w:val="99"/>
    <w:rsid w:val="003C1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НР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17</Pages>
  <Words>5576</Words>
  <Characters>31785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</dc:creator>
  <cp:lastModifiedBy>Артем Ивановский</cp:lastModifiedBy>
  <cp:revision>3</cp:revision>
  <cp:lastPrinted>2021-04-29T19:58:00Z</cp:lastPrinted>
  <dcterms:created xsi:type="dcterms:W3CDTF">2023-03-13T08:43:00Z</dcterms:created>
  <dcterms:modified xsi:type="dcterms:W3CDTF">2023-04-03T21:14:00Z</dcterms:modified>
</cp:coreProperties>
</file>