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581C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Министерство образования Республики Беларусь</w:t>
      </w:r>
    </w:p>
    <w:p w14:paraId="17311BEA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Учреждение образования</w:t>
      </w:r>
    </w:p>
    <w:p w14:paraId="5208AF82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14:paraId="3241DD5A" w14:textId="77777777" w:rsidR="00774C9B" w:rsidRPr="00774C9B" w:rsidRDefault="00774C9B" w:rsidP="00774C9B">
      <w:pPr>
        <w:rPr>
          <w:sz w:val="28"/>
          <w:lang w:val="ru-RU"/>
        </w:rPr>
      </w:pPr>
    </w:p>
    <w:p w14:paraId="23D59858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651CEE">
        <w:rPr>
          <w:sz w:val="28"/>
          <w:lang w:val="ru-RU"/>
        </w:rPr>
        <w:t xml:space="preserve">Кафедра </w:t>
      </w:r>
      <w:r>
        <w:rPr>
          <w:sz w:val="28"/>
          <w:lang w:val="ru-RU"/>
        </w:rPr>
        <w:t>электронных вычислительных машин</w:t>
      </w:r>
    </w:p>
    <w:p w14:paraId="544228DB" w14:textId="77777777" w:rsidR="00FE3008" w:rsidRPr="00FE3008" w:rsidRDefault="00FE3008" w:rsidP="00FE3008">
      <w:pPr>
        <w:jc w:val="center"/>
        <w:rPr>
          <w:lang w:val="ru-RU"/>
        </w:rPr>
      </w:pPr>
    </w:p>
    <w:p w14:paraId="09263EF1" w14:textId="77777777" w:rsidR="00FE3008" w:rsidRPr="00FE3008" w:rsidRDefault="00FE3008" w:rsidP="00FE3008">
      <w:pPr>
        <w:jc w:val="center"/>
        <w:rPr>
          <w:lang w:val="ru-RU"/>
        </w:rPr>
      </w:pPr>
    </w:p>
    <w:p w14:paraId="1B494DD0" w14:textId="77777777" w:rsidR="00FE3008" w:rsidRPr="00FE3008" w:rsidRDefault="00FE3008" w:rsidP="00FE3008">
      <w:pPr>
        <w:jc w:val="center"/>
        <w:rPr>
          <w:lang w:val="ru-RU"/>
        </w:rPr>
      </w:pPr>
    </w:p>
    <w:p w14:paraId="663AE91F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7D0E2BD1" w14:textId="77777777" w:rsidR="00AE31FD" w:rsidRPr="006872B3" w:rsidRDefault="00AE31F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23B3DDCC" w14:textId="77777777" w:rsidR="00FE3008" w:rsidRPr="006872B3" w:rsidRDefault="00FE3008" w:rsidP="00FE300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650B21A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20CD64DE" w14:textId="2CAEDE6A" w:rsidR="00AE31FD" w:rsidRPr="00DA10C0" w:rsidRDefault="00C51BB6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</w:t>
      </w:r>
      <w:r w:rsidR="00DA10C0" w:rsidRPr="00DA10C0">
        <w:rPr>
          <w:rFonts w:ascii="Times New Roman" w:hAnsi="Times New Roman" w:cs="Times New Roman"/>
          <w:sz w:val="32"/>
          <w:szCs w:val="32"/>
          <w:lang w:val="ru-RU"/>
        </w:rPr>
        <w:t>4</w:t>
      </w:r>
    </w:p>
    <w:p w14:paraId="02A34ED3" w14:textId="77777777" w:rsidR="00AE31FD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35776">
        <w:rPr>
          <w:rFonts w:ascii="Times New Roman" w:hAnsi="Times New Roman" w:cs="Times New Roman"/>
          <w:sz w:val="32"/>
          <w:szCs w:val="32"/>
          <w:lang w:val="ru-RU"/>
        </w:rPr>
        <w:t xml:space="preserve"> «</w:t>
      </w:r>
      <w:r w:rsidR="0000398E">
        <w:rPr>
          <w:bCs/>
          <w:sz w:val="32"/>
          <w:szCs w:val="32"/>
          <w:lang w:val="ru-RU"/>
        </w:rPr>
        <w:t xml:space="preserve">Программирование </w:t>
      </w:r>
      <w:r w:rsidR="00C51BB6">
        <w:rPr>
          <w:bCs/>
          <w:sz w:val="32"/>
          <w:szCs w:val="32"/>
          <w:lang w:val="ru-RU"/>
        </w:rPr>
        <w:t>часов реального времени</w:t>
      </w:r>
      <w:r w:rsidRPr="00135776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6505D610" w14:textId="77777777" w:rsidR="00AE31FD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F6B1145" w14:textId="77777777" w:rsidR="00825CAD" w:rsidRPr="00135776" w:rsidRDefault="00825CA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BF21687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1571668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50353B3" w14:textId="77777777" w:rsidR="00AE31FD" w:rsidRPr="00135776" w:rsidRDefault="00AE31FD" w:rsidP="00FE3008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lang w:val="ru-RU"/>
        </w:rPr>
      </w:pPr>
    </w:p>
    <w:p w14:paraId="6BAEAB2E" w14:textId="77777777" w:rsidR="00A87D2E" w:rsidRPr="00135776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6E9EF0B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7843FCD" w14:textId="77777777" w:rsidR="00AE31FD" w:rsidRPr="00135776" w:rsidRDefault="00AE31F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27908E44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FAE84AB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5247648" w14:textId="43BA36B2" w:rsidR="00AE31FD" w:rsidRPr="000D1D7A" w:rsidRDefault="00AE31FD" w:rsidP="00825CAD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>Выполнил</w:t>
      </w:r>
      <w:proofErr w:type="gramStart"/>
      <w:r w:rsidRPr="000D1D7A">
        <w:rPr>
          <w:rFonts w:ascii="Times New Roman" w:hAnsi="Times New Roman" w:cs="Times New Roman"/>
          <w:sz w:val="28"/>
          <w:lang w:val="ru-RU"/>
        </w:rPr>
        <w:t>: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  <w:t>Проверил</w:t>
      </w:r>
      <w:proofErr w:type="gramEnd"/>
      <w:r w:rsidR="00C36BB0" w:rsidRPr="000D1D7A">
        <w:rPr>
          <w:rFonts w:ascii="Times New Roman" w:hAnsi="Times New Roman" w:cs="Times New Roman"/>
          <w:sz w:val="28"/>
          <w:lang w:val="ru-RU"/>
        </w:rPr>
        <w:t>:</w:t>
      </w:r>
    </w:p>
    <w:p w14:paraId="32DA59D6" w14:textId="59D134D6" w:rsidR="00AE31FD" w:rsidRPr="000D1D7A" w:rsidRDefault="00AE31FD" w:rsidP="00825CAD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 xml:space="preserve">Студент группы </w:t>
      </w:r>
      <w:r w:rsidR="00825CAD">
        <w:rPr>
          <w:rFonts w:ascii="Times New Roman" w:hAnsi="Times New Roman" w:cs="Times New Roman"/>
          <w:sz w:val="28"/>
          <w:lang w:val="ru-RU"/>
        </w:rPr>
        <w:t>4</w:t>
      </w:r>
      <w:r w:rsidR="00FE3008">
        <w:rPr>
          <w:rFonts w:ascii="Times New Roman" w:hAnsi="Times New Roman" w:cs="Times New Roman"/>
          <w:sz w:val="28"/>
          <w:lang w:val="ru-RU"/>
        </w:rPr>
        <w:t>5050</w:t>
      </w:r>
      <w:r w:rsidR="00825CAD">
        <w:rPr>
          <w:rFonts w:ascii="Times New Roman" w:hAnsi="Times New Roman" w:cs="Times New Roman"/>
          <w:sz w:val="28"/>
          <w:lang w:val="ru-RU"/>
        </w:rPr>
        <w:t>2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>Преподаватель</w:t>
      </w:r>
    </w:p>
    <w:p w14:paraId="7DB52AA0" w14:textId="754C9726" w:rsidR="00AE31FD" w:rsidRPr="00651CEE" w:rsidRDefault="00825CAD" w:rsidP="00825CAD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Новицкий</w:t>
      </w:r>
      <w:r w:rsidR="00DA10C0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Е</w:t>
      </w:r>
      <w:r w:rsidR="00DA10C0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Ю</w:t>
      </w:r>
      <w:r w:rsidR="00DA10C0">
        <w:rPr>
          <w:rFonts w:ascii="Times New Roman" w:hAnsi="Times New Roman" w:cs="Times New Roman"/>
          <w:sz w:val="28"/>
          <w:lang w:val="ru-RU"/>
        </w:rPr>
        <w:t>.</w:t>
      </w:r>
      <w:r w:rsidR="00A1021F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Марзалюк</w:t>
      </w:r>
      <w:proofErr w:type="spellEnd"/>
      <w:r w:rsidR="00651CEE" w:rsidRPr="00651C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 w:rsidR="00651CEE" w:rsidRPr="00651CEE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В</w:t>
      </w:r>
      <w:r w:rsidR="00651CEE" w:rsidRPr="00651CEE">
        <w:rPr>
          <w:sz w:val="28"/>
          <w:szCs w:val="28"/>
          <w:lang w:val="ru-RU"/>
        </w:rPr>
        <w:t>.</w:t>
      </w:r>
    </w:p>
    <w:p w14:paraId="2A312BB2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3B6610F9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5A5FAF8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B99E61E" w14:textId="77777777" w:rsidR="00AE31FD" w:rsidRPr="006872B3" w:rsidRDefault="00AE31FD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3A1DE790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84950E9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FB1CD11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314D787" w14:textId="77777777" w:rsidR="00A87D2E" w:rsidRPr="006872B3" w:rsidRDefault="00A87D2E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519CFB0F" w14:textId="46963EC4" w:rsidR="00AE31FD" w:rsidRDefault="00AE1536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Минск, 202</w:t>
      </w:r>
      <w:r w:rsidR="00825CAD">
        <w:rPr>
          <w:rFonts w:ascii="Times New Roman" w:hAnsi="Times New Roman" w:cs="Times New Roman"/>
          <w:sz w:val="28"/>
          <w:lang w:val="ru-RU"/>
        </w:rPr>
        <w:t>6</w:t>
      </w:r>
      <w:r w:rsidR="00AE31FD" w:rsidRPr="006872B3">
        <w:rPr>
          <w:rFonts w:ascii="Times New Roman" w:hAnsi="Times New Roman" w:cs="Times New Roman"/>
          <w:sz w:val="28"/>
          <w:lang w:val="ru-RU"/>
        </w:rPr>
        <w:br w:type="page"/>
      </w:r>
    </w:p>
    <w:p w14:paraId="0E583DF4" w14:textId="77777777" w:rsidR="00BF0978" w:rsidRDefault="000A7B2F" w:rsidP="00BF0978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Постановка задачи</w:t>
      </w:r>
    </w:p>
    <w:p w14:paraId="6A4D7967" w14:textId="77777777" w:rsidR="00BA6D55" w:rsidRDefault="00BA6D55" w:rsidP="00BD7E3A">
      <w:pPr>
        <w:pStyle w:val="Title"/>
        <w:jc w:val="left"/>
        <w:rPr>
          <w:sz w:val="28"/>
          <w:szCs w:val="28"/>
        </w:rPr>
      </w:pPr>
    </w:p>
    <w:p w14:paraId="3937545D" w14:textId="77777777" w:rsidR="00BA6D55" w:rsidRPr="00BA6D55" w:rsidRDefault="00BA6D55" w:rsidP="00BA6D55">
      <w:pPr>
        <w:ind w:firstLine="567"/>
        <w:jc w:val="both"/>
        <w:rPr>
          <w:rFonts w:ascii="Times New Roman" w:hAnsi="Times New Roman"/>
          <w:sz w:val="28"/>
        </w:rPr>
      </w:pPr>
      <w:r w:rsidRPr="00BA6D55">
        <w:rPr>
          <w:rFonts w:ascii="Times New Roman" w:hAnsi="Times New Roman"/>
          <w:sz w:val="28"/>
          <w:lang w:val="ru-RU"/>
        </w:rPr>
        <w:t xml:space="preserve">Написать программу, которая будет считывать и устанавливать время в часах реального времени. </w:t>
      </w:r>
      <w:proofErr w:type="spellStart"/>
      <w:r w:rsidRPr="00BA6D55">
        <w:rPr>
          <w:rFonts w:ascii="Times New Roman" w:hAnsi="Times New Roman"/>
          <w:sz w:val="28"/>
        </w:rPr>
        <w:t>Считанное</w:t>
      </w:r>
      <w:proofErr w:type="spellEnd"/>
      <w:r w:rsidRPr="00BA6D55">
        <w:rPr>
          <w:rFonts w:ascii="Times New Roman" w:hAnsi="Times New Roman"/>
          <w:sz w:val="28"/>
        </w:rPr>
        <w:t xml:space="preserve"> </w:t>
      </w:r>
      <w:proofErr w:type="spellStart"/>
      <w:r w:rsidRPr="00BA6D55">
        <w:rPr>
          <w:rFonts w:ascii="Times New Roman" w:hAnsi="Times New Roman"/>
          <w:sz w:val="28"/>
        </w:rPr>
        <w:t>время</w:t>
      </w:r>
      <w:proofErr w:type="spellEnd"/>
      <w:r w:rsidRPr="00BA6D55">
        <w:rPr>
          <w:rFonts w:ascii="Times New Roman" w:hAnsi="Times New Roman"/>
          <w:sz w:val="28"/>
        </w:rPr>
        <w:t xml:space="preserve"> </w:t>
      </w:r>
      <w:proofErr w:type="spellStart"/>
      <w:r w:rsidRPr="00BA6D55">
        <w:rPr>
          <w:rFonts w:ascii="Times New Roman" w:hAnsi="Times New Roman"/>
          <w:sz w:val="28"/>
        </w:rPr>
        <w:t>должно</w:t>
      </w:r>
      <w:proofErr w:type="spellEnd"/>
      <w:r w:rsidRPr="00BA6D55">
        <w:rPr>
          <w:rFonts w:ascii="Times New Roman" w:hAnsi="Times New Roman"/>
          <w:sz w:val="28"/>
        </w:rPr>
        <w:t xml:space="preserve"> </w:t>
      </w:r>
      <w:proofErr w:type="spellStart"/>
      <w:r w:rsidRPr="00BA6D55">
        <w:rPr>
          <w:rFonts w:ascii="Times New Roman" w:hAnsi="Times New Roman"/>
          <w:sz w:val="28"/>
        </w:rPr>
        <w:t>выводиться</w:t>
      </w:r>
      <w:proofErr w:type="spellEnd"/>
      <w:r w:rsidRPr="00BA6D55">
        <w:rPr>
          <w:rFonts w:ascii="Times New Roman" w:hAnsi="Times New Roman"/>
          <w:sz w:val="28"/>
        </w:rPr>
        <w:t xml:space="preserve"> </w:t>
      </w:r>
      <w:proofErr w:type="spellStart"/>
      <w:r w:rsidRPr="00BA6D55">
        <w:rPr>
          <w:rFonts w:ascii="Times New Roman" w:hAnsi="Times New Roman"/>
          <w:sz w:val="28"/>
        </w:rPr>
        <w:t>на</w:t>
      </w:r>
      <w:proofErr w:type="spellEnd"/>
      <w:r w:rsidRPr="00BA6D55">
        <w:rPr>
          <w:rFonts w:ascii="Times New Roman" w:hAnsi="Times New Roman"/>
          <w:sz w:val="28"/>
        </w:rPr>
        <w:t xml:space="preserve"> </w:t>
      </w:r>
      <w:proofErr w:type="spellStart"/>
      <w:r w:rsidRPr="00BA6D55">
        <w:rPr>
          <w:rFonts w:ascii="Times New Roman" w:hAnsi="Times New Roman"/>
          <w:sz w:val="28"/>
        </w:rPr>
        <w:t>экран</w:t>
      </w:r>
      <w:proofErr w:type="spellEnd"/>
      <w:r w:rsidRPr="00BA6D55">
        <w:rPr>
          <w:rFonts w:ascii="Times New Roman" w:hAnsi="Times New Roman"/>
          <w:sz w:val="28"/>
        </w:rPr>
        <w:t xml:space="preserve"> в </w:t>
      </w:r>
      <w:proofErr w:type="spellStart"/>
      <w:r w:rsidRPr="00BA6D55">
        <w:rPr>
          <w:rFonts w:ascii="Times New Roman" w:hAnsi="Times New Roman"/>
          <w:sz w:val="28"/>
        </w:rPr>
        <w:t>удобочитаемой</w:t>
      </w:r>
      <w:proofErr w:type="spellEnd"/>
      <w:r w:rsidRPr="00BA6D55">
        <w:rPr>
          <w:rFonts w:ascii="Times New Roman" w:hAnsi="Times New Roman"/>
          <w:sz w:val="28"/>
        </w:rPr>
        <w:t xml:space="preserve"> </w:t>
      </w:r>
      <w:proofErr w:type="spellStart"/>
      <w:r w:rsidRPr="00BA6D55">
        <w:rPr>
          <w:rFonts w:ascii="Times New Roman" w:hAnsi="Times New Roman"/>
          <w:sz w:val="28"/>
        </w:rPr>
        <w:t>форме</w:t>
      </w:r>
      <w:proofErr w:type="spellEnd"/>
      <w:r w:rsidRPr="00BA6D55">
        <w:rPr>
          <w:rFonts w:ascii="Times New Roman" w:hAnsi="Times New Roman"/>
          <w:sz w:val="28"/>
        </w:rPr>
        <w:t>.</w:t>
      </w:r>
    </w:p>
    <w:p w14:paraId="1AAC3580" w14:textId="77777777" w:rsidR="00BA6D55" w:rsidRPr="00BA6D55" w:rsidRDefault="00BA6D55" w:rsidP="00BA6D55">
      <w:pPr>
        <w:widowControl w:val="0"/>
        <w:numPr>
          <w:ilvl w:val="0"/>
          <w:numId w:val="22"/>
        </w:numPr>
        <w:suppressAutoHyphens/>
        <w:spacing w:after="0" w:line="240" w:lineRule="auto"/>
        <w:ind w:left="0" w:firstLine="567"/>
        <w:jc w:val="both"/>
        <w:rPr>
          <w:rFonts w:ascii="Times New Roman" w:hAnsi="Times New Roman"/>
          <w:sz w:val="28"/>
          <w:lang w:val="ru-RU"/>
        </w:rPr>
      </w:pPr>
      <w:r w:rsidRPr="00BA6D55">
        <w:rPr>
          <w:rFonts w:ascii="Times New Roman" w:hAnsi="Times New Roman"/>
          <w:sz w:val="28"/>
          <w:lang w:val="ru-RU"/>
        </w:rPr>
        <w:t>Используя аппаратное прерывание часов реального времени и режим генерации периодических прерываний реализовать функцию задержки с точностью в миллисекунды.</w:t>
      </w:r>
    </w:p>
    <w:p w14:paraId="5B8D2E70" w14:textId="77777777" w:rsidR="00BA6D55" w:rsidRPr="00BA6D55" w:rsidRDefault="00BA6D55" w:rsidP="00BA6D55">
      <w:pPr>
        <w:widowControl w:val="0"/>
        <w:numPr>
          <w:ilvl w:val="0"/>
          <w:numId w:val="22"/>
        </w:numPr>
        <w:suppressAutoHyphens/>
        <w:spacing w:after="0" w:line="240" w:lineRule="auto"/>
        <w:ind w:left="0" w:firstLine="567"/>
        <w:jc w:val="both"/>
        <w:rPr>
          <w:rFonts w:ascii="Times New Roman" w:hAnsi="Times New Roman"/>
          <w:sz w:val="28"/>
          <w:lang w:val="ru-RU"/>
        </w:rPr>
      </w:pPr>
      <w:r w:rsidRPr="00BA6D55">
        <w:rPr>
          <w:rFonts w:ascii="Times New Roman" w:hAnsi="Times New Roman"/>
          <w:sz w:val="28"/>
          <w:lang w:val="ru-RU"/>
        </w:rPr>
        <w:t>Используя аппаратное прерывания часов реального времени и режим будильника реализовать функции программируемого будильника.</w:t>
      </w:r>
    </w:p>
    <w:p w14:paraId="523B6EB4" w14:textId="77777777" w:rsidR="00BA6D55" w:rsidRDefault="00BA6D55" w:rsidP="00BD7E3A">
      <w:pPr>
        <w:pStyle w:val="Title"/>
        <w:jc w:val="left"/>
        <w:rPr>
          <w:b w:val="0"/>
          <w:sz w:val="28"/>
          <w:szCs w:val="28"/>
        </w:rPr>
      </w:pPr>
    </w:p>
    <w:p w14:paraId="4D12DE6F" w14:textId="77777777" w:rsidR="00BD7E3A" w:rsidRDefault="00BD7E3A" w:rsidP="00BD7E3A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</w:p>
    <w:p w14:paraId="67EC2981" w14:textId="77777777" w:rsidR="00BD7E3A" w:rsidRDefault="00BD7E3A" w:rsidP="00BD7E3A">
      <w:pPr>
        <w:pStyle w:val="Title"/>
        <w:ind w:firstLine="709"/>
        <w:jc w:val="left"/>
        <w:rPr>
          <w:sz w:val="28"/>
          <w:szCs w:val="28"/>
        </w:rPr>
      </w:pPr>
    </w:p>
    <w:p w14:paraId="6A012A41" w14:textId="77777777" w:rsidR="002A504D" w:rsidRDefault="002A504D" w:rsidP="002A504D">
      <w:pPr>
        <w:pStyle w:val="Heading4"/>
        <w:spacing w:before="0" w:beforeAutospacing="0" w:after="0" w:afterAutospacing="0"/>
        <w:ind w:firstLine="709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Перед установкой значений времени</w:t>
      </w:r>
      <w:r w:rsidRPr="005342DF">
        <w:rPr>
          <w:b w:val="0"/>
          <w:sz w:val="28"/>
          <w:szCs w:val="28"/>
        </w:rPr>
        <w:t xml:space="preserve"> </w:t>
      </w:r>
      <w:r w:rsidR="00484A00">
        <w:rPr>
          <w:b w:val="0"/>
          <w:sz w:val="28"/>
          <w:szCs w:val="28"/>
        </w:rPr>
        <w:t>вызывается функция</w:t>
      </w:r>
      <w:r w:rsidR="006E429F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которая считывает и анализирует</w:t>
      </w:r>
      <w:r w:rsidRPr="00EB1A52">
        <w:rPr>
          <w:b w:val="0"/>
          <w:sz w:val="28"/>
          <w:szCs w:val="28"/>
        </w:rPr>
        <w:t xml:space="preserve"> старший байт регистра состояния 1 на предмет доступности значений для чтения и записи.</w:t>
      </w:r>
      <w:r>
        <w:rPr>
          <w:b w:val="0"/>
          <w:sz w:val="28"/>
          <w:szCs w:val="28"/>
        </w:rPr>
        <w:t xml:space="preserve"> Когда этот </w:t>
      </w:r>
      <w:r w:rsidRPr="00EB1A52">
        <w:rPr>
          <w:b w:val="0"/>
          <w:sz w:val="28"/>
          <w:szCs w:val="28"/>
        </w:rPr>
        <w:t>бит установлен в '0'</w:t>
      </w:r>
      <w:r>
        <w:rPr>
          <w:b w:val="0"/>
          <w:sz w:val="28"/>
          <w:szCs w:val="28"/>
        </w:rPr>
        <w:t>, отключается</w:t>
      </w:r>
      <w:r w:rsidRPr="00EB1A52">
        <w:rPr>
          <w:b w:val="0"/>
          <w:sz w:val="28"/>
          <w:szCs w:val="28"/>
        </w:rPr>
        <w:t xml:space="preserve"> внутренний цикл обн</w:t>
      </w:r>
      <w:r>
        <w:rPr>
          <w:b w:val="0"/>
          <w:sz w:val="28"/>
          <w:szCs w:val="28"/>
        </w:rPr>
        <w:t>овления часов реального времени: для этого</w:t>
      </w:r>
      <w:r w:rsidRPr="00EB1A52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старший бит</w:t>
      </w:r>
      <w:r w:rsidRPr="00EB1A52">
        <w:rPr>
          <w:b w:val="0"/>
          <w:sz w:val="28"/>
          <w:szCs w:val="28"/>
        </w:rPr>
        <w:t xml:space="preserve"> регистра состояния 2</w:t>
      </w:r>
      <w:r>
        <w:rPr>
          <w:b w:val="0"/>
          <w:sz w:val="28"/>
          <w:szCs w:val="28"/>
        </w:rPr>
        <w:t xml:space="preserve"> устанавливается в '</w:t>
      </w:r>
      <w:r w:rsidRPr="005342DF">
        <w:rPr>
          <w:b w:val="0"/>
          <w:sz w:val="28"/>
          <w:szCs w:val="28"/>
        </w:rPr>
        <w:t>1</w:t>
      </w:r>
      <w:r w:rsidRPr="00EB1A52">
        <w:rPr>
          <w:b w:val="0"/>
          <w:sz w:val="28"/>
          <w:szCs w:val="28"/>
        </w:rPr>
        <w:t>'</w:t>
      </w:r>
      <w:r w:rsidRPr="005342DF">
        <w:rPr>
          <w:b w:val="0"/>
          <w:sz w:val="28"/>
          <w:szCs w:val="28"/>
        </w:rPr>
        <w:t>.</w:t>
      </w:r>
    </w:p>
    <w:p w14:paraId="49BEEB23" w14:textId="77777777" w:rsidR="002A504D" w:rsidRDefault="002A504D" w:rsidP="002A504D">
      <w:pPr>
        <w:pStyle w:val="Heading4"/>
        <w:spacing w:before="0" w:beforeAutospacing="0" w:after="0" w:afterAutospacing="0"/>
        <w:ind w:firstLine="709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Считывание или запись значений времени происходит следующим образом: в порт 70</w:t>
      </w:r>
      <w:r>
        <w:rPr>
          <w:b w:val="0"/>
          <w:sz w:val="28"/>
          <w:szCs w:val="28"/>
          <w:lang w:val="en-US"/>
        </w:rPr>
        <w:t>h</w:t>
      </w:r>
      <w:r w:rsidRPr="005342DF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отправляется индекс регистра </w:t>
      </w:r>
      <w:r w:rsidRPr="00EB1A52">
        <w:rPr>
          <w:b w:val="0"/>
          <w:sz w:val="28"/>
          <w:szCs w:val="28"/>
        </w:rPr>
        <w:t>CMOS</w:t>
      </w:r>
      <w:r>
        <w:rPr>
          <w:b w:val="0"/>
          <w:sz w:val="28"/>
          <w:szCs w:val="28"/>
        </w:rPr>
        <w:t>, соответствующий значению времени (секунды, часы и т. д.), затем происходит чтение значения из порта 71</w:t>
      </w:r>
      <w:r>
        <w:rPr>
          <w:b w:val="0"/>
          <w:sz w:val="28"/>
          <w:szCs w:val="28"/>
          <w:lang w:val="en-US"/>
        </w:rPr>
        <w:t>h</w:t>
      </w:r>
      <w:r>
        <w:rPr>
          <w:b w:val="0"/>
          <w:sz w:val="28"/>
          <w:szCs w:val="28"/>
        </w:rPr>
        <w:t xml:space="preserve"> (или запись значения в порт).</w:t>
      </w:r>
    </w:p>
    <w:p w14:paraId="3C4F6A4B" w14:textId="77777777" w:rsidR="002A504D" w:rsidRDefault="002A504D" w:rsidP="002A504D">
      <w:pPr>
        <w:pStyle w:val="Heading4"/>
        <w:spacing w:before="0" w:beforeAutospacing="0" w:after="0" w:afterAutospacing="0"/>
        <w:ind w:firstLine="709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После установки знач</w:t>
      </w:r>
      <w:r w:rsidR="00484A00">
        <w:rPr>
          <w:b w:val="0"/>
          <w:sz w:val="28"/>
          <w:szCs w:val="28"/>
        </w:rPr>
        <w:t>ений времени вызывается функция</w:t>
      </w:r>
      <w:r>
        <w:rPr>
          <w:b w:val="0"/>
          <w:sz w:val="28"/>
          <w:szCs w:val="28"/>
        </w:rPr>
        <w:t>, которая возобновляет внутренний</w:t>
      </w:r>
      <w:r w:rsidRPr="005751CA">
        <w:rPr>
          <w:b w:val="0"/>
          <w:sz w:val="28"/>
          <w:szCs w:val="28"/>
        </w:rPr>
        <w:t xml:space="preserve"> цикл обновления часов реального времени</w:t>
      </w:r>
      <w:r>
        <w:rPr>
          <w:b w:val="0"/>
          <w:sz w:val="28"/>
          <w:szCs w:val="28"/>
        </w:rPr>
        <w:t>.</w:t>
      </w:r>
    </w:p>
    <w:p w14:paraId="4DAD8B26" w14:textId="77777777" w:rsidR="00ED38C3" w:rsidRPr="002A504D" w:rsidRDefault="002A504D" w:rsidP="002A504D">
      <w:pPr>
        <w:pStyle w:val="Heading4"/>
        <w:spacing w:before="0" w:beforeAutospacing="0" w:after="0" w:afterAutospacing="0"/>
        <w:ind w:firstLine="709"/>
        <w:jc w:val="both"/>
        <w:rPr>
          <w:b w:val="0"/>
          <w:sz w:val="28"/>
          <w:szCs w:val="28"/>
        </w:rPr>
      </w:pPr>
      <w:r w:rsidRPr="008B562A">
        <w:rPr>
          <w:b w:val="0"/>
          <w:sz w:val="28"/>
          <w:szCs w:val="28"/>
        </w:rPr>
        <w:t>Для</w:t>
      </w:r>
      <w:r>
        <w:rPr>
          <w:b w:val="0"/>
          <w:sz w:val="28"/>
          <w:szCs w:val="28"/>
        </w:rPr>
        <w:t xml:space="preserve"> реализации функции задержки заменён обработчик прерывания </w:t>
      </w:r>
      <w:r w:rsidRPr="005342DF">
        <w:rPr>
          <w:b w:val="0"/>
          <w:sz w:val="28"/>
          <w:szCs w:val="28"/>
        </w:rPr>
        <w:t>0</w:t>
      </w:r>
      <w:r>
        <w:rPr>
          <w:b w:val="0"/>
          <w:sz w:val="28"/>
          <w:szCs w:val="28"/>
          <w:lang w:val="en-US"/>
        </w:rPr>
        <w:t>x</w:t>
      </w:r>
      <w:r w:rsidRPr="005342DF">
        <w:rPr>
          <w:b w:val="0"/>
          <w:sz w:val="28"/>
          <w:szCs w:val="28"/>
        </w:rPr>
        <w:t>70</w:t>
      </w:r>
      <w:r>
        <w:rPr>
          <w:b w:val="0"/>
          <w:sz w:val="28"/>
          <w:szCs w:val="28"/>
        </w:rPr>
        <w:t>, в котором происходит отсчёт миллисекунд. Для включения периодического прерывания, происходящего примерно каждую миллисекунду, 6-й бит регистра B устанавливается в '</w:t>
      </w:r>
      <w:r w:rsidRPr="005342DF">
        <w:rPr>
          <w:b w:val="0"/>
          <w:sz w:val="28"/>
          <w:szCs w:val="28"/>
        </w:rPr>
        <w:t>1</w:t>
      </w:r>
      <w:r w:rsidRPr="00EB1A52">
        <w:rPr>
          <w:b w:val="0"/>
          <w:sz w:val="28"/>
          <w:szCs w:val="28"/>
        </w:rPr>
        <w:t>'</w:t>
      </w:r>
      <w:r>
        <w:rPr>
          <w:b w:val="0"/>
          <w:sz w:val="28"/>
          <w:szCs w:val="28"/>
        </w:rPr>
        <w:t>.</w:t>
      </w:r>
    </w:p>
    <w:p w14:paraId="15C00AB9" w14:textId="77777777" w:rsidR="00630C8C" w:rsidRPr="00BD7E3A" w:rsidRDefault="00630C8C" w:rsidP="00630C8C">
      <w:pPr>
        <w:pStyle w:val="Title"/>
        <w:jc w:val="left"/>
        <w:rPr>
          <w:b w:val="0"/>
          <w:sz w:val="28"/>
          <w:szCs w:val="28"/>
        </w:rPr>
      </w:pPr>
    </w:p>
    <w:p w14:paraId="03680D7D" w14:textId="77777777" w:rsidR="00C90EF1" w:rsidRDefault="00C90EF1" w:rsidP="00C90EF1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Листинг программы </w:t>
      </w:r>
    </w:p>
    <w:p w14:paraId="49DA2351" w14:textId="77777777" w:rsidR="00DC6EE6" w:rsidRDefault="00DC6EE6" w:rsidP="00DC6EE6">
      <w:pPr>
        <w:pStyle w:val="Title"/>
        <w:ind w:left="1080"/>
        <w:jc w:val="left"/>
        <w:rPr>
          <w:sz w:val="28"/>
          <w:szCs w:val="28"/>
        </w:rPr>
      </w:pPr>
    </w:p>
    <w:p w14:paraId="5089A906" w14:textId="77777777" w:rsidR="005E3226" w:rsidRDefault="00EB6DC7" w:rsidP="00DC6EE6">
      <w:pPr>
        <w:spacing w:after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приведен листинг</w:t>
      </w:r>
      <w:r w:rsidR="00112F50">
        <w:rPr>
          <w:sz w:val="28"/>
          <w:szCs w:val="28"/>
          <w:lang w:val="ru-RU"/>
        </w:rPr>
        <w:t xml:space="preserve"> </w:t>
      </w:r>
      <w:r w:rsidR="00DC6EE6" w:rsidRPr="00DC6EE6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ы</w:t>
      </w:r>
      <w:r w:rsidR="00112F50">
        <w:rPr>
          <w:sz w:val="28"/>
          <w:szCs w:val="28"/>
          <w:lang w:val="ru-RU"/>
        </w:rPr>
        <w:t>, реализующей все поставленные задачи.</w:t>
      </w:r>
    </w:p>
    <w:p w14:paraId="1C24035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#include &lt;</w:t>
      </w:r>
      <w:proofErr w:type="spellStart"/>
      <w:r w:rsidRPr="003012DE">
        <w:rPr>
          <w:sz w:val="28"/>
          <w:szCs w:val="28"/>
        </w:rPr>
        <w:t>stdio.h</w:t>
      </w:r>
      <w:proofErr w:type="spellEnd"/>
      <w:r w:rsidRPr="003012DE">
        <w:rPr>
          <w:sz w:val="28"/>
          <w:szCs w:val="28"/>
        </w:rPr>
        <w:t>&gt;</w:t>
      </w:r>
    </w:p>
    <w:p w14:paraId="2CA1DFA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#include &lt;</w:t>
      </w:r>
      <w:proofErr w:type="spellStart"/>
      <w:r w:rsidRPr="003012DE">
        <w:rPr>
          <w:sz w:val="28"/>
          <w:szCs w:val="28"/>
        </w:rPr>
        <w:t>dos.h</w:t>
      </w:r>
      <w:proofErr w:type="spellEnd"/>
      <w:r w:rsidRPr="003012DE">
        <w:rPr>
          <w:sz w:val="28"/>
          <w:szCs w:val="28"/>
        </w:rPr>
        <w:t>&gt;</w:t>
      </w:r>
    </w:p>
    <w:p w14:paraId="590DCD7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#include &lt;</w:t>
      </w:r>
      <w:proofErr w:type="spellStart"/>
      <w:r w:rsidRPr="003012DE">
        <w:rPr>
          <w:sz w:val="28"/>
          <w:szCs w:val="28"/>
        </w:rPr>
        <w:t>conio.h</w:t>
      </w:r>
      <w:proofErr w:type="spellEnd"/>
      <w:r w:rsidRPr="003012DE">
        <w:rPr>
          <w:sz w:val="28"/>
          <w:szCs w:val="28"/>
        </w:rPr>
        <w:t>&gt;</w:t>
      </w:r>
    </w:p>
    <w:p w14:paraId="0190A9E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5D38C1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RTC_INDEX_PORT 0x70 // choose</w:t>
      </w:r>
    </w:p>
    <w:p w14:paraId="3FB2218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RTC_DATA_PORT  0x71 // read or write</w:t>
      </w:r>
    </w:p>
    <w:p w14:paraId="2FBD0ED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2EF720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// RTC registers</w:t>
      </w:r>
    </w:p>
    <w:p w14:paraId="36F720A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RTC_SECONDS      0x00</w:t>
      </w:r>
    </w:p>
    <w:p w14:paraId="41ADA9C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RTC_ALARM_SEC    0x01</w:t>
      </w:r>
    </w:p>
    <w:p w14:paraId="3E5602D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RTC_MINUTES      0x02</w:t>
      </w:r>
    </w:p>
    <w:p w14:paraId="04B8C98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RTC_ALARM_MIN    0x03</w:t>
      </w:r>
    </w:p>
    <w:p w14:paraId="40171EF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>#define RTC_HOURS        0x04</w:t>
      </w:r>
    </w:p>
    <w:p w14:paraId="520B15E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RTC_ALARM_HOUR   0x05</w:t>
      </w:r>
    </w:p>
    <w:p w14:paraId="0E53757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RTC_WEEKDAY      0x06</w:t>
      </w:r>
    </w:p>
    <w:p w14:paraId="32CF15F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RTC_DAY          0x07</w:t>
      </w:r>
    </w:p>
    <w:p w14:paraId="4D89E77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RTC_MONTH        0x08</w:t>
      </w:r>
    </w:p>
    <w:p w14:paraId="3E809D9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RTC_YEAR         0x09</w:t>
      </w:r>
    </w:p>
    <w:p w14:paraId="67296A0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RTC_STATUS_A     0x0A</w:t>
      </w:r>
    </w:p>
    <w:p w14:paraId="3AD5DB7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RTC_STATUS_B     0x0B</w:t>
      </w:r>
    </w:p>
    <w:p w14:paraId="395182A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RTC_STATUS_C     0x0C</w:t>
      </w:r>
    </w:p>
    <w:p w14:paraId="070D33E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RTC_STATUS_D     0x0D</w:t>
      </w:r>
    </w:p>
    <w:p w14:paraId="208C0CF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RTC_CENTURY      0x32</w:t>
      </w:r>
    </w:p>
    <w:p w14:paraId="37DA2B7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7C3000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EE4C71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// PIC</w:t>
      </w:r>
    </w:p>
    <w:p w14:paraId="49B5855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// </w:t>
      </w:r>
      <w:proofErr w:type="spell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 xml:space="preserve"> on irq8 – second pic</w:t>
      </w:r>
    </w:p>
    <w:p w14:paraId="53C8E38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PIC1_COMMAND     0x20</w:t>
      </w:r>
    </w:p>
    <w:p w14:paraId="5CCD56C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PIC1_DATA        0x21</w:t>
      </w:r>
    </w:p>
    <w:p w14:paraId="4C862A7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PIC2_COMMAND     0xA0</w:t>
      </w:r>
    </w:p>
    <w:p w14:paraId="5217F6D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PIC2_DATA        0xA1</w:t>
      </w:r>
    </w:p>
    <w:p w14:paraId="7C65674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#define PIC_EOI          0x20</w:t>
      </w:r>
    </w:p>
    <w:p w14:paraId="5936F79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CC5209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17F23C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volatile unsigned long </w:t>
      </w:r>
      <w:proofErr w:type="spellStart"/>
      <w:r w:rsidRPr="003012DE">
        <w:rPr>
          <w:sz w:val="28"/>
          <w:szCs w:val="28"/>
        </w:rPr>
        <w:t>rtc_ticks</w:t>
      </w:r>
      <w:proofErr w:type="spellEnd"/>
      <w:r w:rsidRPr="003012DE">
        <w:rPr>
          <w:sz w:val="28"/>
          <w:szCs w:val="28"/>
        </w:rPr>
        <w:t xml:space="preserve"> = 0; // tick counter</w:t>
      </w:r>
    </w:p>
    <w:p w14:paraId="258D7A7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volatile unsigned long </w:t>
      </w:r>
      <w:proofErr w:type="spellStart"/>
      <w:r w:rsidRPr="003012DE">
        <w:rPr>
          <w:sz w:val="28"/>
          <w:szCs w:val="28"/>
        </w:rPr>
        <w:t>target_ticks</w:t>
      </w:r>
      <w:proofErr w:type="spellEnd"/>
      <w:r w:rsidRPr="003012DE">
        <w:rPr>
          <w:sz w:val="28"/>
          <w:szCs w:val="28"/>
        </w:rPr>
        <w:t xml:space="preserve"> = 0; // ticks to wait</w:t>
      </w:r>
    </w:p>
    <w:p w14:paraId="3F9FFEE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volatile int </w:t>
      </w:r>
      <w:proofErr w:type="spellStart"/>
      <w:r w:rsidRPr="003012DE">
        <w:rPr>
          <w:sz w:val="28"/>
          <w:szCs w:val="28"/>
        </w:rPr>
        <w:t>delay_done</w:t>
      </w:r>
      <w:proofErr w:type="spellEnd"/>
      <w:r w:rsidRPr="003012DE">
        <w:rPr>
          <w:sz w:val="28"/>
          <w:szCs w:val="28"/>
        </w:rPr>
        <w:t xml:space="preserve"> = 0; // flag of delay end</w:t>
      </w:r>
    </w:p>
    <w:p w14:paraId="780284F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volatile int </w:t>
      </w:r>
      <w:proofErr w:type="spellStart"/>
      <w:r w:rsidRPr="003012DE">
        <w:rPr>
          <w:sz w:val="28"/>
          <w:szCs w:val="28"/>
        </w:rPr>
        <w:t>alarm_fired</w:t>
      </w:r>
      <w:proofErr w:type="spellEnd"/>
      <w:r w:rsidRPr="003012DE">
        <w:rPr>
          <w:sz w:val="28"/>
          <w:szCs w:val="28"/>
        </w:rPr>
        <w:t xml:space="preserve"> = 0; // flag of alarm worked</w:t>
      </w:r>
    </w:p>
    <w:p w14:paraId="13B3AF2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F543B1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// </w:t>
      </w:r>
      <w:proofErr w:type="spellStart"/>
      <w:r w:rsidRPr="003012DE">
        <w:rPr>
          <w:sz w:val="28"/>
          <w:szCs w:val="28"/>
        </w:rPr>
        <w:t>old_handler</w:t>
      </w:r>
      <w:proofErr w:type="spellEnd"/>
    </w:p>
    <w:p w14:paraId="0D6B06B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void interrupt (*</w:t>
      </w:r>
      <w:proofErr w:type="spellStart"/>
      <w:r w:rsidRPr="003012DE">
        <w:rPr>
          <w:sz w:val="28"/>
          <w:szCs w:val="28"/>
        </w:rPr>
        <w:t>old_rtc_</w:t>
      </w:r>
      <w:proofErr w:type="gramStart"/>
      <w:r w:rsidRPr="003012DE">
        <w:rPr>
          <w:sz w:val="28"/>
          <w:szCs w:val="28"/>
        </w:rPr>
        <w:t>handler</w:t>
      </w:r>
      <w:proofErr w:type="spellEnd"/>
      <w:r w:rsidRPr="003012DE">
        <w:rPr>
          <w:sz w:val="28"/>
          <w:szCs w:val="28"/>
        </w:rPr>
        <w:t>)(</w:t>
      </w:r>
      <w:proofErr w:type="gramEnd"/>
      <w:r w:rsidRPr="003012DE">
        <w:rPr>
          <w:sz w:val="28"/>
          <w:szCs w:val="28"/>
        </w:rPr>
        <w:t>void);</w:t>
      </w:r>
    </w:p>
    <w:p w14:paraId="5DEC966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851FE8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// old pic masks, to recover after</w:t>
      </w:r>
    </w:p>
    <w:p w14:paraId="5C9E3B1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unsigned char old_pic1_mask = 0;</w:t>
      </w:r>
    </w:p>
    <w:p w14:paraId="3D4E989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unsigned char old_pic2_mask = 0;</w:t>
      </w:r>
    </w:p>
    <w:p w14:paraId="0B4160A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626BC0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708BAC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unsigned char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unsigned char reg)</w:t>
      </w:r>
    </w:p>
    <w:p w14:paraId="24F13FE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562D46D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RTC_INDEX_PORT, reg);</w:t>
      </w:r>
    </w:p>
    <w:p w14:paraId="2202F88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return </w:t>
      </w:r>
      <w:proofErr w:type="spellStart"/>
      <w:proofErr w:type="gramStart"/>
      <w:r w:rsidRPr="003012DE">
        <w:rPr>
          <w:sz w:val="28"/>
          <w:szCs w:val="28"/>
        </w:rPr>
        <w:t>inp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RTC_DATA_PORT);</w:t>
      </w:r>
    </w:p>
    <w:p w14:paraId="6706024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6C923B7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0FFACE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B99ED9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unsigned char reg, unsigned char value)</w:t>
      </w:r>
    </w:p>
    <w:p w14:paraId="4B3BBBF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4DA739A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RTC_INDEX_PORT, reg);</w:t>
      </w:r>
    </w:p>
    <w:p w14:paraId="235C126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RTC_DATA_PORT, value);</w:t>
      </w:r>
    </w:p>
    <w:p w14:paraId="1E3B365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609F71A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FD8F92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1DB17F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int </w:t>
      </w:r>
      <w:proofErr w:type="spellStart"/>
      <w:r w:rsidRPr="003012DE">
        <w:rPr>
          <w:sz w:val="28"/>
          <w:szCs w:val="28"/>
        </w:rPr>
        <w:t>bcd_to_</w:t>
      </w:r>
      <w:proofErr w:type="gramStart"/>
      <w:r w:rsidRPr="003012DE">
        <w:rPr>
          <w:sz w:val="28"/>
          <w:szCs w:val="28"/>
        </w:rPr>
        <w:t>int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unsigned char </w:t>
      </w:r>
      <w:proofErr w:type="spellStart"/>
      <w:r w:rsidRPr="003012DE">
        <w:rPr>
          <w:sz w:val="28"/>
          <w:szCs w:val="28"/>
        </w:rPr>
        <w:t>bcd</w:t>
      </w:r>
      <w:proofErr w:type="spellEnd"/>
      <w:r w:rsidRPr="003012DE">
        <w:rPr>
          <w:sz w:val="28"/>
          <w:szCs w:val="28"/>
        </w:rPr>
        <w:t>)</w:t>
      </w:r>
    </w:p>
    <w:p w14:paraId="6D32836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45E7836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return ((</w:t>
      </w:r>
      <w:proofErr w:type="spellStart"/>
      <w:r w:rsidRPr="003012DE">
        <w:rPr>
          <w:sz w:val="28"/>
          <w:szCs w:val="28"/>
        </w:rPr>
        <w:t>bcd</w:t>
      </w:r>
      <w:proofErr w:type="spellEnd"/>
      <w:r w:rsidRPr="003012DE">
        <w:rPr>
          <w:sz w:val="28"/>
          <w:szCs w:val="28"/>
        </w:rPr>
        <w:t xml:space="preserve"> &gt;&gt; 4) * 10) + (</w:t>
      </w:r>
      <w:proofErr w:type="spellStart"/>
      <w:r w:rsidRPr="003012DE">
        <w:rPr>
          <w:sz w:val="28"/>
          <w:szCs w:val="28"/>
        </w:rPr>
        <w:t>bcd</w:t>
      </w:r>
      <w:proofErr w:type="spellEnd"/>
      <w:r w:rsidRPr="003012DE">
        <w:rPr>
          <w:sz w:val="28"/>
          <w:szCs w:val="28"/>
        </w:rPr>
        <w:t xml:space="preserve"> &amp; 0x0F);</w:t>
      </w:r>
    </w:p>
    <w:p w14:paraId="5DA995E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4DE7DC2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2F601A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2AA986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unsigned char </w:t>
      </w:r>
      <w:proofErr w:type="spellStart"/>
      <w:r w:rsidRPr="003012DE">
        <w:rPr>
          <w:sz w:val="28"/>
          <w:szCs w:val="28"/>
        </w:rPr>
        <w:t>int_to_</w:t>
      </w:r>
      <w:proofErr w:type="gramStart"/>
      <w:r w:rsidRPr="003012DE">
        <w:rPr>
          <w:sz w:val="28"/>
          <w:szCs w:val="28"/>
        </w:rPr>
        <w:t>bcd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int value)</w:t>
      </w:r>
    </w:p>
    <w:p w14:paraId="25A5390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4E898F5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return (unsigned </w:t>
      </w:r>
      <w:proofErr w:type="gramStart"/>
      <w:r w:rsidRPr="003012DE">
        <w:rPr>
          <w:sz w:val="28"/>
          <w:szCs w:val="28"/>
        </w:rPr>
        <w:t>char)(</w:t>
      </w:r>
      <w:proofErr w:type="gramEnd"/>
      <w:r w:rsidRPr="003012DE">
        <w:rPr>
          <w:sz w:val="28"/>
          <w:szCs w:val="28"/>
        </w:rPr>
        <w:t>((value / 10) &lt;&lt; 4) | (value % 10));</w:t>
      </w:r>
    </w:p>
    <w:p w14:paraId="0E4C051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156C4E6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70963D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E49254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wait_rtc_ready</w:t>
      </w:r>
      <w:proofErr w:type="spellEnd"/>
      <w:r w:rsidRPr="003012DE">
        <w:rPr>
          <w:sz w:val="28"/>
          <w:szCs w:val="28"/>
        </w:rPr>
        <w:t>(void)</w:t>
      </w:r>
    </w:p>
    <w:p w14:paraId="1728B2C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0F5FFBF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while (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RTC_STATUS_A) &amp; 0x80) {}</w:t>
      </w:r>
    </w:p>
    <w:p w14:paraId="705169D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7E55A79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70BCAF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int </w:t>
      </w:r>
      <w:proofErr w:type="spellStart"/>
      <w:r w:rsidRPr="003012DE">
        <w:rPr>
          <w:sz w:val="28"/>
          <w:szCs w:val="28"/>
        </w:rPr>
        <w:t>rtc_is_binary_mode</w:t>
      </w:r>
      <w:proofErr w:type="spellEnd"/>
      <w:r w:rsidRPr="003012DE">
        <w:rPr>
          <w:sz w:val="28"/>
          <w:szCs w:val="28"/>
        </w:rPr>
        <w:t>(void)</w:t>
      </w:r>
    </w:p>
    <w:p w14:paraId="5A77121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24FEEA4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RTC_STATUS_B);</w:t>
      </w:r>
    </w:p>
    <w:p w14:paraId="626F914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return (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&amp; 0x04</w:t>
      </w:r>
      <w:proofErr w:type="gramStart"/>
      <w:r w:rsidRPr="003012DE">
        <w:rPr>
          <w:sz w:val="28"/>
          <w:szCs w:val="28"/>
        </w:rPr>
        <w:t>) ?</w:t>
      </w:r>
      <w:proofErr w:type="gramEnd"/>
      <w:r w:rsidRPr="003012DE">
        <w:rPr>
          <w:sz w:val="28"/>
          <w:szCs w:val="28"/>
        </w:rPr>
        <w:t xml:space="preserve"> 1: 0;</w:t>
      </w:r>
    </w:p>
    <w:p w14:paraId="6D24E33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3B2DF5C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D3A6E5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int rtc_is_24hour_mode(void)</w:t>
      </w:r>
    </w:p>
    <w:p w14:paraId="75A7EF6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4697F63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RTC_STATUS_B);</w:t>
      </w:r>
    </w:p>
    <w:p w14:paraId="4ECCA36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return (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&amp; 0x02</w:t>
      </w:r>
      <w:proofErr w:type="gramStart"/>
      <w:r w:rsidRPr="003012DE">
        <w:rPr>
          <w:sz w:val="28"/>
          <w:szCs w:val="28"/>
        </w:rPr>
        <w:t>) ?</w:t>
      </w:r>
      <w:proofErr w:type="gramEnd"/>
      <w:r w:rsidRPr="003012DE">
        <w:rPr>
          <w:sz w:val="28"/>
          <w:szCs w:val="28"/>
        </w:rPr>
        <w:t xml:space="preserve"> 1: 0;</w:t>
      </w:r>
    </w:p>
    <w:p w14:paraId="1BA6361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52769BC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B42DF5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// read and set time</w:t>
      </w:r>
    </w:p>
    <w:p w14:paraId="3F7EA90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9265F2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show_current_time</w:t>
      </w:r>
      <w:proofErr w:type="spellEnd"/>
      <w:r w:rsidRPr="003012DE">
        <w:rPr>
          <w:sz w:val="28"/>
          <w:szCs w:val="28"/>
        </w:rPr>
        <w:t>(void)</w:t>
      </w:r>
    </w:p>
    <w:p w14:paraId="501C780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6F35E5A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unsigned char sec, min, hour, day, month, year, century;</w:t>
      </w:r>
    </w:p>
    <w:p w14:paraId="01B7551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int </w:t>
      </w:r>
      <w:proofErr w:type="spellStart"/>
      <w:r w:rsidRPr="003012DE">
        <w:rPr>
          <w:sz w:val="28"/>
          <w:szCs w:val="28"/>
        </w:rPr>
        <w:t>isBinary</w:t>
      </w:r>
      <w:proofErr w:type="spellEnd"/>
      <w:r w:rsidRPr="003012DE">
        <w:rPr>
          <w:sz w:val="28"/>
          <w:szCs w:val="28"/>
        </w:rPr>
        <w:t>;</w:t>
      </w:r>
    </w:p>
    <w:p w14:paraId="71471F2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082FAE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wait_rtc_</w:t>
      </w:r>
      <w:proofErr w:type="gramStart"/>
      <w:r w:rsidRPr="003012DE">
        <w:rPr>
          <w:sz w:val="28"/>
          <w:szCs w:val="28"/>
        </w:rPr>
        <w:t>ready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4BE14C1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D31AB3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sec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RTC_SECONDS);</w:t>
      </w:r>
    </w:p>
    <w:p w14:paraId="1582E73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min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RTC_MINUTES);</w:t>
      </w:r>
    </w:p>
    <w:p w14:paraId="59EC778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hour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RTC_HOURS);</w:t>
      </w:r>
    </w:p>
    <w:p w14:paraId="5FB2546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day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RTC_DAY);</w:t>
      </w:r>
    </w:p>
    <w:p w14:paraId="575BDB0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month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RTC_MONTH);</w:t>
      </w:r>
    </w:p>
    <w:p w14:paraId="79EDF0C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year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RTC_YEAR);</w:t>
      </w:r>
    </w:p>
    <w:p w14:paraId="383A272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century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RTC_CENTURY);</w:t>
      </w:r>
    </w:p>
    <w:p w14:paraId="29FDEE5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DAD8F9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isBinary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rtc_is_binary_</w:t>
      </w:r>
      <w:proofErr w:type="gramStart"/>
      <w:r w:rsidRPr="003012DE">
        <w:rPr>
          <w:sz w:val="28"/>
          <w:szCs w:val="28"/>
        </w:rPr>
        <w:t>mode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566B7E9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4E4005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</w:t>
      </w:r>
      <w:proofErr w:type="gramStart"/>
      <w:r w:rsidRPr="003012DE">
        <w:rPr>
          <w:sz w:val="28"/>
          <w:szCs w:val="28"/>
        </w:rPr>
        <w:t>(!</w:t>
      </w:r>
      <w:proofErr w:type="spellStart"/>
      <w:r w:rsidRPr="003012DE">
        <w:rPr>
          <w:sz w:val="28"/>
          <w:szCs w:val="28"/>
        </w:rPr>
        <w:t>isBinary</w:t>
      </w:r>
      <w:proofErr w:type="spellEnd"/>
      <w:proofErr w:type="gramEnd"/>
      <w:r w:rsidRPr="003012DE">
        <w:rPr>
          <w:sz w:val="28"/>
          <w:szCs w:val="28"/>
        </w:rPr>
        <w:t>)</w:t>
      </w:r>
    </w:p>
    <w:p w14:paraId="69ED8D6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595772A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sec = </w:t>
      </w:r>
      <w:proofErr w:type="spellStart"/>
      <w:r w:rsidRPr="003012DE">
        <w:rPr>
          <w:sz w:val="28"/>
          <w:szCs w:val="28"/>
        </w:rPr>
        <w:t>bcd_to_int</w:t>
      </w:r>
      <w:proofErr w:type="spellEnd"/>
      <w:r w:rsidRPr="003012DE">
        <w:rPr>
          <w:sz w:val="28"/>
          <w:szCs w:val="28"/>
        </w:rPr>
        <w:t>(sec);</w:t>
      </w:r>
    </w:p>
    <w:p w14:paraId="0AD550C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min = </w:t>
      </w:r>
      <w:proofErr w:type="spellStart"/>
      <w:r w:rsidRPr="003012DE">
        <w:rPr>
          <w:sz w:val="28"/>
          <w:szCs w:val="28"/>
        </w:rPr>
        <w:t>bcd_to_int</w:t>
      </w:r>
      <w:proofErr w:type="spellEnd"/>
      <w:r w:rsidRPr="003012DE">
        <w:rPr>
          <w:sz w:val="28"/>
          <w:szCs w:val="28"/>
        </w:rPr>
        <w:t>(min);</w:t>
      </w:r>
    </w:p>
    <w:p w14:paraId="34887DF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hour = </w:t>
      </w:r>
      <w:proofErr w:type="spellStart"/>
      <w:r w:rsidRPr="003012DE">
        <w:rPr>
          <w:sz w:val="28"/>
          <w:szCs w:val="28"/>
        </w:rPr>
        <w:t>bcd_to_int</w:t>
      </w:r>
      <w:proofErr w:type="spellEnd"/>
      <w:r w:rsidRPr="003012DE">
        <w:rPr>
          <w:sz w:val="28"/>
          <w:szCs w:val="28"/>
        </w:rPr>
        <w:t>(hour);</w:t>
      </w:r>
    </w:p>
    <w:p w14:paraId="7354615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day = </w:t>
      </w:r>
      <w:proofErr w:type="spellStart"/>
      <w:r w:rsidRPr="003012DE">
        <w:rPr>
          <w:sz w:val="28"/>
          <w:szCs w:val="28"/>
        </w:rPr>
        <w:t>bcd_to_int</w:t>
      </w:r>
      <w:proofErr w:type="spellEnd"/>
      <w:r w:rsidRPr="003012DE">
        <w:rPr>
          <w:sz w:val="28"/>
          <w:szCs w:val="28"/>
        </w:rPr>
        <w:t>(day);</w:t>
      </w:r>
    </w:p>
    <w:p w14:paraId="07280C5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month = </w:t>
      </w:r>
      <w:proofErr w:type="spellStart"/>
      <w:r w:rsidRPr="003012DE">
        <w:rPr>
          <w:sz w:val="28"/>
          <w:szCs w:val="28"/>
        </w:rPr>
        <w:t>bcd_to_int</w:t>
      </w:r>
      <w:proofErr w:type="spellEnd"/>
      <w:r w:rsidRPr="003012DE">
        <w:rPr>
          <w:sz w:val="28"/>
          <w:szCs w:val="28"/>
        </w:rPr>
        <w:t>(month);</w:t>
      </w:r>
    </w:p>
    <w:p w14:paraId="266D700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year = </w:t>
      </w:r>
      <w:proofErr w:type="spellStart"/>
      <w:r w:rsidRPr="003012DE">
        <w:rPr>
          <w:sz w:val="28"/>
          <w:szCs w:val="28"/>
        </w:rPr>
        <w:t>bcd_to_int</w:t>
      </w:r>
      <w:proofErr w:type="spellEnd"/>
      <w:r w:rsidRPr="003012DE">
        <w:rPr>
          <w:sz w:val="28"/>
          <w:szCs w:val="28"/>
        </w:rPr>
        <w:t>(year);</w:t>
      </w:r>
    </w:p>
    <w:p w14:paraId="4F70300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century = </w:t>
      </w:r>
      <w:proofErr w:type="spellStart"/>
      <w:r w:rsidRPr="003012DE">
        <w:rPr>
          <w:sz w:val="28"/>
          <w:szCs w:val="28"/>
        </w:rPr>
        <w:t>bcd_to_int</w:t>
      </w:r>
      <w:proofErr w:type="spellEnd"/>
      <w:r w:rsidRPr="003012DE">
        <w:rPr>
          <w:sz w:val="28"/>
          <w:szCs w:val="28"/>
        </w:rPr>
        <w:t>(century);</w:t>
      </w:r>
    </w:p>
    <w:p w14:paraId="1DF0960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1B8579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08044B6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7CCFC8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clrscr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7E002ED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("========================================\n");</w:t>
      </w:r>
    </w:p>
    <w:p w14:paraId="6811D49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       CURRENT RTC TIME AND DATE\n");</w:t>
      </w:r>
    </w:p>
    <w:p w14:paraId="0F162AB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("========================================\n\n");</w:t>
      </w:r>
    </w:p>
    <w:p w14:paraId="60721B6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492259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"Date : %02u.%02u.%02u%02u\n", day, month, century, year);</w:t>
      </w:r>
    </w:p>
    <w:p w14:paraId="45B916A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"Time : %02u:%02u:%02u\n", hour, min, sec);</w:t>
      </w:r>
    </w:p>
    <w:p w14:paraId="68A5F33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17108F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nStorage</w:t>
      </w:r>
      <w:proofErr w:type="spellEnd"/>
      <w:r w:rsidRPr="003012DE">
        <w:rPr>
          <w:sz w:val="28"/>
          <w:szCs w:val="28"/>
        </w:rPr>
        <w:t xml:space="preserve"> format: %s\n", </w:t>
      </w:r>
      <w:proofErr w:type="spellStart"/>
      <w:r w:rsidRPr="003012DE">
        <w:rPr>
          <w:sz w:val="28"/>
          <w:szCs w:val="28"/>
        </w:rPr>
        <w:t>isBinary</w:t>
      </w:r>
      <w:proofErr w:type="spellEnd"/>
      <w:r w:rsidRPr="003012DE">
        <w:rPr>
          <w:sz w:val="28"/>
          <w:szCs w:val="28"/>
        </w:rPr>
        <w:t xml:space="preserve"> ? "binary</w:t>
      </w:r>
      <w:proofErr w:type="gramStart"/>
      <w:r w:rsidRPr="003012DE">
        <w:rPr>
          <w:sz w:val="28"/>
          <w:szCs w:val="28"/>
        </w:rPr>
        <w:t>" :</w:t>
      </w:r>
      <w:proofErr w:type="gramEnd"/>
      <w:r w:rsidRPr="003012DE">
        <w:rPr>
          <w:sz w:val="28"/>
          <w:szCs w:val="28"/>
        </w:rPr>
        <w:t xml:space="preserve"> "BCD");</w:t>
      </w:r>
    </w:p>
    <w:p w14:paraId="28726A4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"Hour mode     : %s\n", rtc_is_24hour_mode() ? "24-hour</w:t>
      </w:r>
      <w:proofErr w:type="gramStart"/>
      <w:r w:rsidRPr="003012DE">
        <w:rPr>
          <w:sz w:val="28"/>
          <w:szCs w:val="28"/>
        </w:rPr>
        <w:t>" :</w:t>
      </w:r>
      <w:proofErr w:type="gramEnd"/>
      <w:r w:rsidRPr="003012DE">
        <w:rPr>
          <w:sz w:val="28"/>
          <w:szCs w:val="28"/>
        </w:rPr>
        <w:t xml:space="preserve"> "12-hour");</w:t>
      </w:r>
    </w:p>
    <w:p w14:paraId="4863677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884A23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nPress</w:t>
      </w:r>
      <w:proofErr w:type="spellEnd"/>
      <w:r w:rsidRPr="003012DE">
        <w:rPr>
          <w:sz w:val="28"/>
          <w:szCs w:val="28"/>
        </w:rPr>
        <w:t xml:space="preserve"> any key...");</w:t>
      </w:r>
    </w:p>
    <w:p w14:paraId="034EC52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getch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7FED7DF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505898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>}</w:t>
      </w:r>
    </w:p>
    <w:p w14:paraId="5079DDE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E43BDC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7D4CF6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int </w:t>
      </w:r>
      <w:proofErr w:type="spellStart"/>
      <w:r w:rsidRPr="003012DE">
        <w:rPr>
          <w:sz w:val="28"/>
          <w:szCs w:val="28"/>
        </w:rPr>
        <w:t>validate_</w:t>
      </w:r>
      <w:proofErr w:type="gramStart"/>
      <w:r w:rsidRPr="003012DE">
        <w:rPr>
          <w:sz w:val="28"/>
          <w:szCs w:val="28"/>
        </w:rPr>
        <w:t>datetime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int hour, int min, int sec, int day, int month, int year, int century)</w:t>
      </w:r>
    </w:p>
    <w:p w14:paraId="7A25F80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1DA96C0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(hour &lt; 0 || hour &gt; 23) return 0;</w:t>
      </w:r>
    </w:p>
    <w:p w14:paraId="07A12A1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(min &lt; 0 || min &gt; 59) return 0;</w:t>
      </w:r>
    </w:p>
    <w:p w14:paraId="4CD7C7D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(sec &lt; 0 || sec &gt; 59) return 0;</w:t>
      </w:r>
    </w:p>
    <w:p w14:paraId="0D1B1C2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(day &lt; 1 || day &gt; 31) return 0;</w:t>
      </w:r>
    </w:p>
    <w:p w14:paraId="6414378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(month &lt; 1 || month &gt; 12) return 0;</w:t>
      </w:r>
    </w:p>
    <w:p w14:paraId="76A3C9D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(year &lt; 0 || year &gt; 99) return 0;</w:t>
      </w:r>
    </w:p>
    <w:p w14:paraId="0483A1C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(century &lt; 0 || century &gt; 99) return 0;</w:t>
      </w:r>
    </w:p>
    <w:p w14:paraId="48E283F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</w:p>
    <w:p w14:paraId="34ECB24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return 1;</w:t>
      </w:r>
    </w:p>
    <w:p w14:paraId="7780460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F0C4F0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664034A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831C41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83C67C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set_current_time</w:t>
      </w:r>
      <w:proofErr w:type="spellEnd"/>
      <w:r w:rsidRPr="003012DE">
        <w:rPr>
          <w:sz w:val="28"/>
          <w:szCs w:val="28"/>
        </w:rPr>
        <w:t>(void)</w:t>
      </w:r>
    </w:p>
    <w:p w14:paraId="0065BA0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599D45C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check UIP</w:t>
      </w:r>
    </w:p>
    <w:p w14:paraId="018AAA7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set bit 7 </w:t>
      </w:r>
      <w:proofErr w:type="spellStart"/>
      <w:r w:rsidRPr="003012DE">
        <w:rPr>
          <w:sz w:val="28"/>
          <w:szCs w:val="28"/>
        </w:rPr>
        <w:t>regB</w:t>
      </w:r>
      <w:proofErr w:type="spellEnd"/>
    </w:p>
    <w:p w14:paraId="3FBAE19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write new values</w:t>
      </w:r>
    </w:p>
    <w:p w14:paraId="7F6E0EF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reset bit 7 </w:t>
      </w:r>
      <w:proofErr w:type="spellStart"/>
      <w:r w:rsidRPr="003012DE">
        <w:rPr>
          <w:sz w:val="28"/>
          <w:szCs w:val="28"/>
        </w:rPr>
        <w:t>reB</w:t>
      </w:r>
      <w:proofErr w:type="spellEnd"/>
    </w:p>
    <w:p w14:paraId="3C40F13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273DDB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int hour, min, sec, day, month, year, century;</w:t>
      </w:r>
    </w:p>
    <w:p w14:paraId="520DC1E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>;</w:t>
      </w:r>
    </w:p>
    <w:p w14:paraId="74D4572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int </w:t>
      </w:r>
      <w:proofErr w:type="spellStart"/>
      <w:r w:rsidRPr="003012DE">
        <w:rPr>
          <w:sz w:val="28"/>
          <w:szCs w:val="28"/>
        </w:rPr>
        <w:t>isBinary</w:t>
      </w:r>
      <w:proofErr w:type="spellEnd"/>
      <w:r w:rsidRPr="003012DE">
        <w:rPr>
          <w:sz w:val="28"/>
          <w:szCs w:val="28"/>
        </w:rPr>
        <w:t>;</w:t>
      </w:r>
    </w:p>
    <w:p w14:paraId="1120D27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336911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clrscr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4F682CB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("========================================\n");</w:t>
      </w:r>
    </w:p>
    <w:p w14:paraId="6A8845C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        SET RTC TIME AND DATE\n");</w:t>
      </w:r>
    </w:p>
    <w:p w14:paraId="08E94F8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("========================================\n\n");</w:t>
      </w:r>
    </w:p>
    <w:p w14:paraId="799C303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7F3008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hours      (0-23): ");</w:t>
      </w:r>
    </w:p>
    <w:p w14:paraId="4068249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&amp;hour);</w:t>
      </w:r>
    </w:p>
    <w:p w14:paraId="765198B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35B893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minutes    (0-59): ");</w:t>
      </w:r>
    </w:p>
    <w:p w14:paraId="59AC687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&amp;min);</w:t>
      </w:r>
    </w:p>
    <w:p w14:paraId="463144E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B2CFBF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seconds    (0-59): ");</w:t>
      </w:r>
    </w:p>
    <w:p w14:paraId="37CA95A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&amp;sec);</w:t>
      </w:r>
    </w:p>
    <w:p w14:paraId="71DC3BF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8F4C50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day        (1-31): ");</w:t>
      </w:r>
    </w:p>
    <w:p w14:paraId="513758A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&amp;day);</w:t>
      </w:r>
    </w:p>
    <w:p w14:paraId="5351314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CDD0BA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month      (1-12): ");</w:t>
      </w:r>
    </w:p>
    <w:p w14:paraId="7714AD6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&amp;month);</w:t>
      </w:r>
    </w:p>
    <w:p w14:paraId="6F4C466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C364B2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year       (0-99): ");</w:t>
      </w:r>
    </w:p>
    <w:p w14:paraId="29EE717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&amp;year);</w:t>
      </w:r>
    </w:p>
    <w:p w14:paraId="3B828DB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A843A0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century    (e.g. 20 for 2026): ");</w:t>
      </w:r>
    </w:p>
    <w:p w14:paraId="5DB37C2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&amp;century);</w:t>
      </w:r>
    </w:p>
    <w:p w14:paraId="49AFD5C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9A9817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</w:t>
      </w:r>
      <w:proofErr w:type="gramStart"/>
      <w:r w:rsidRPr="003012DE">
        <w:rPr>
          <w:sz w:val="28"/>
          <w:szCs w:val="28"/>
        </w:rPr>
        <w:t>(!</w:t>
      </w:r>
      <w:proofErr w:type="spellStart"/>
      <w:r w:rsidRPr="003012DE">
        <w:rPr>
          <w:sz w:val="28"/>
          <w:szCs w:val="28"/>
        </w:rPr>
        <w:t>validate</w:t>
      </w:r>
      <w:proofErr w:type="gramEnd"/>
      <w:r w:rsidRPr="003012DE">
        <w:rPr>
          <w:sz w:val="28"/>
          <w:szCs w:val="28"/>
        </w:rPr>
        <w:t>_datetime</w:t>
      </w:r>
      <w:proofErr w:type="spellEnd"/>
      <w:r w:rsidRPr="003012DE">
        <w:rPr>
          <w:sz w:val="28"/>
          <w:szCs w:val="28"/>
        </w:rPr>
        <w:t>(hour, min, sec, day, month, year, century))</w:t>
      </w:r>
    </w:p>
    <w:p w14:paraId="76D9BA2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19C856D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nError</w:t>
      </w:r>
      <w:proofErr w:type="spellEnd"/>
      <w:r w:rsidRPr="003012DE">
        <w:rPr>
          <w:sz w:val="28"/>
          <w:szCs w:val="28"/>
        </w:rPr>
        <w:t>: invalid input data.");</w:t>
      </w:r>
    </w:p>
    <w:p w14:paraId="35B8781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nPress</w:t>
      </w:r>
      <w:proofErr w:type="spellEnd"/>
      <w:r w:rsidRPr="003012DE">
        <w:rPr>
          <w:sz w:val="28"/>
          <w:szCs w:val="28"/>
        </w:rPr>
        <w:t xml:space="preserve"> any key...");</w:t>
      </w:r>
    </w:p>
    <w:p w14:paraId="00E4834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proofErr w:type="gramStart"/>
      <w:r w:rsidRPr="003012DE">
        <w:rPr>
          <w:sz w:val="28"/>
          <w:szCs w:val="28"/>
        </w:rPr>
        <w:t>getch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598CB14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return;</w:t>
      </w:r>
    </w:p>
    <w:p w14:paraId="0579C80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2BFAEA8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403921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80912F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wait_rtc_</w:t>
      </w:r>
      <w:proofErr w:type="gramStart"/>
      <w:r w:rsidRPr="003012DE">
        <w:rPr>
          <w:sz w:val="28"/>
          <w:szCs w:val="28"/>
        </w:rPr>
        <w:t>ready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7F28680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C2D16B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8CD295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RTC_STATUS_B);</w:t>
      </w:r>
    </w:p>
    <w:p w14:paraId="71B7FE0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A98D29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set bit 7</w:t>
      </w:r>
    </w:p>
    <w:p w14:paraId="13D4D84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RTC_STATUS_B,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| 0x80);</w:t>
      </w:r>
    </w:p>
    <w:p w14:paraId="677A16A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1C4C07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isBinary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rtc_is_binary_</w:t>
      </w:r>
      <w:proofErr w:type="gramStart"/>
      <w:r w:rsidRPr="003012DE">
        <w:rPr>
          <w:sz w:val="28"/>
          <w:szCs w:val="28"/>
        </w:rPr>
        <w:t>mode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04196CD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E71C12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</w:t>
      </w:r>
      <w:proofErr w:type="gramStart"/>
      <w:r w:rsidRPr="003012DE">
        <w:rPr>
          <w:sz w:val="28"/>
          <w:szCs w:val="28"/>
        </w:rPr>
        <w:t>(!</w:t>
      </w:r>
      <w:proofErr w:type="spellStart"/>
      <w:r w:rsidRPr="003012DE">
        <w:rPr>
          <w:sz w:val="28"/>
          <w:szCs w:val="28"/>
        </w:rPr>
        <w:t>isBinary</w:t>
      </w:r>
      <w:proofErr w:type="spellEnd"/>
      <w:proofErr w:type="gramEnd"/>
      <w:r w:rsidRPr="003012DE">
        <w:rPr>
          <w:sz w:val="28"/>
          <w:szCs w:val="28"/>
        </w:rPr>
        <w:t>)</w:t>
      </w:r>
    </w:p>
    <w:p w14:paraId="4D0D07A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07EC95B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RTC_SECONDS,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(sec));</w:t>
      </w:r>
    </w:p>
    <w:p w14:paraId="1A38A92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RTC_MINUTES,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(min));</w:t>
      </w:r>
    </w:p>
    <w:p w14:paraId="0ABF34C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RTC_HOURS,  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(hour));</w:t>
      </w:r>
    </w:p>
    <w:p w14:paraId="6458CC2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RTC_DAY,    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(day));</w:t>
      </w:r>
    </w:p>
    <w:p w14:paraId="3D9CB26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RTC_MONTH,  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(month));</w:t>
      </w:r>
    </w:p>
    <w:p w14:paraId="3F7623F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RTC_YEAR,   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(year));</w:t>
      </w:r>
    </w:p>
    <w:p w14:paraId="324F8EA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RTC_CENTURY,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(century));</w:t>
      </w:r>
    </w:p>
    <w:p w14:paraId="3121870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6E45B48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else</w:t>
      </w:r>
    </w:p>
    <w:p w14:paraId="032BF74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48BA8D9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RTC_SECONDS, (unsigned char)sec);</w:t>
      </w:r>
    </w:p>
    <w:p w14:paraId="37D71DD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RTC_MINUTES, (unsigned char)min);</w:t>
      </w:r>
    </w:p>
    <w:p w14:paraId="52A1C51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RTC_HOURS,   (unsigned char)hour);</w:t>
      </w:r>
    </w:p>
    <w:p w14:paraId="2312A50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RTC_DAY,     (unsigned char)day);</w:t>
      </w:r>
    </w:p>
    <w:p w14:paraId="1D50B9D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RTC_MONTH,   (unsigned char)month);</w:t>
      </w:r>
    </w:p>
    <w:p w14:paraId="3CF5E92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RTC_YEAR,    (unsigned char)year);</w:t>
      </w:r>
    </w:p>
    <w:p w14:paraId="40FDA58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RTC_CENTURY, (unsigned char)century);</w:t>
      </w:r>
    </w:p>
    <w:p w14:paraId="5DC30BC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1EA7707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8924E4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FD2242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RTC_STATUS_B,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&amp; 0x7F);</w:t>
      </w:r>
    </w:p>
    <w:p w14:paraId="7BC2D47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C5EF98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nNew</w:t>
      </w:r>
      <w:proofErr w:type="spellEnd"/>
      <w:r w:rsidRPr="003012DE">
        <w:rPr>
          <w:sz w:val="28"/>
          <w:szCs w:val="28"/>
        </w:rPr>
        <w:t xml:space="preserve"> time has been set successfully.");</w:t>
      </w:r>
    </w:p>
    <w:p w14:paraId="6297B7B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nPress</w:t>
      </w:r>
      <w:proofErr w:type="spellEnd"/>
      <w:r w:rsidRPr="003012DE">
        <w:rPr>
          <w:sz w:val="28"/>
          <w:szCs w:val="28"/>
        </w:rPr>
        <w:t xml:space="preserve"> any key...");</w:t>
      </w:r>
    </w:p>
    <w:p w14:paraId="7170A5B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getch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0991AE4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34D7A30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F94FC3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19D5D5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// </w:t>
      </w:r>
      <w:proofErr w:type="spell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 xml:space="preserve"> interrupt</w:t>
      </w:r>
    </w:p>
    <w:p w14:paraId="2D12C0C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379600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unsigned int </w:t>
      </w:r>
      <w:proofErr w:type="spellStart"/>
      <w:r w:rsidRPr="003012DE">
        <w:rPr>
          <w:sz w:val="28"/>
          <w:szCs w:val="28"/>
        </w:rPr>
        <w:t>rate_to_</w:t>
      </w:r>
      <w:proofErr w:type="gramStart"/>
      <w:r w:rsidRPr="003012DE">
        <w:rPr>
          <w:sz w:val="28"/>
          <w:szCs w:val="28"/>
        </w:rPr>
        <w:t>frequency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unsigned char rate)</w:t>
      </w:r>
    </w:p>
    <w:p w14:paraId="226634C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460290C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switch (rate)</w:t>
      </w:r>
    </w:p>
    <w:p w14:paraId="6B78F2C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1A06263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0x06: return 1024;</w:t>
      </w:r>
    </w:p>
    <w:p w14:paraId="78F3E94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0x07: return 512;</w:t>
      </w:r>
    </w:p>
    <w:p w14:paraId="404A6EC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0x08: return 256;</w:t>
      </w:r>
    </w:p>
    <w:p w14:paraId="0289153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0x09: return 128;</w:t>
      </w:r>
    </w:p>
    <w:p w14:paraId="5FFFFD6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0x0A: return 64;</w:t>
      </w:r>
    </w:p>
    <w:p w14:paraId="7AA84BA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default:   return 1024;</w:t>
      </w:r>
    </w:p>
    <w:p w14:paraId="256A44B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78DB099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060C531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1DC02F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06A189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set_periodic_</w:t>
      </w:r>
      <w:proofErr w:type="gramStart"/>
      <w:r w:rsidRPr="003012DE">
        <w:rPr>
          <w:sz w:val="28"/>
          <w:szCs w:val="28"/>
        </w:rPr>
        <w:t>rate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unsigned char rate)</w:t>
      </w:r>
    </w:p>
    <w:p w14:paraId="513D48E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37233BD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// </w:t>
      </w:r>
      <w:proofErr w:type="spell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 xml:space="preserve"> periodic frequency set-up</w:t>
      </w:r>
    </w:p>
    <w:p w14:paraId="5DBB39C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lower 4 bits </w:t>
      </w:r>
      <w:proofErr w:type="spellStart"/>
      <w:r w:rsidRPr="003012DE">
        <w:rPr>
          <w:sz w:val="28"/>
          <w:szCs w:val="28"/>
        </w:rPr>
        <w:t>regA</w:t>
      </w:r>
      <w:proofErr w:type="spellEnd"/>
      <w:r w:rsidRPr="003012DE">
        <w:rPr>
          <w:sz w:val="28"/>
          <w:szCs w:val="28"/>
        </w:rPr>
        <w:t xml:space="preserve"> = RS</w:t>
      </w:r>
      <w:proofErr w:type="gramStart"/>
      <w:r w:rsidRPr="003012DE">
        <w:rPr>
          <w:sz w:val="28"/>
          <w:szCs w:val="28"/>
        </w:rPr>
        <w:t>3..</w:t>
      </w:r>
      <w:proofErr w:type="gramEnd"/>
      <w:r w:rsidRPr="003012DE">
        <w:rPr>
          <w:sz w:val="28"/>
          <w:szCs w:val="28"/>
        </w:rPr>
        <w:t>RS0</w:t>
      </w:r>
    </w:p>
    <w:p w14:paraId="72A3D07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18080C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</w:t>
      </w:r>
      <w:proofErr w:type="spellStart"/>
      <w:r w:rsidRPr="003012DE">
        <w:rPr>
          <w:sz w:val="28"/>
          <w:szCs w:val="28"/>
        </w:rPr>
        <w:t>regA</w:t>
      </w:r>
      <w:proofErr w:type="spellEnd"/>
      <w:r w:rsidRPr="003012DE">
        <w:rPr>
          <w:sz w:val="28"/>
          <w:szCs w:val="28"/>
        </w:rPr>
        <w:t>;</w:t>
      </w:r>
    </w:p>
    <w:p w14:paraId="09D82FC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5AD999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wait_rtc_</w:t>
      </w:r>
      <w:proofErr w:type="gramStart"/>
      <w:r w:rsidRPr="003012DE">
        <w:rPr>
          <w:sz w:val="28"/>
          <w:szCs w:val="28"/>
        </w:rPr>
        <w:t>ready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2FEA2DD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5EC7D5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regA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RTC_STATUS_A);</w:t>
      </w:r>
    </w:p>
    <w:p w14:paraId="1C9191A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78E8B9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regA</w:t>
      </w:r>
      <w:proofErr w:type="spellEnd"/>
      <w:r w:rsidRPr="003012DE">
        <w:rPr>
          <w:sz w:val="28"/>
          <w:szCs w:val="28"/>
        </w:rPr>
        <w:t xml:space="preserve"> = (</w:t>
      </w:r>
      <w:proofErr w:type="spellStart"/>
      <w:r w:rsidRPr="003012DE">
        <w:rPr>
          <w:sz w:val="28"/>
          <w:szCs w:val="28"/>
        </w:rPr>
        <w:t>regA</w:t>
      </w:r>
      <w:proofErr w:type="spellEnd"/>
      <w:r w:rsidRPr="003012DE">
        <w:rPr>
          <w:sz w:val="28"/>
          <w:szCs w:val="28"/>
        </w:rPr>
        <w:t xml:space="preserve"> &amp; 0xF0) | (rate &amp; 0x0F);</w:t>
      </w:r>
    </w:p>
    <w:p w14:paraId="528DEF5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A24452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RTC_STATUS_A, </w:t>
      </w:r>
      <w:proofErr w:type="spellStart"/>
      <w:r w:rsidRPr="003012DE">
        <w:rPr>
          <w:sz w:val="28"/>
          <w:szCs w:val="28"/>
        </w:rPr>
        <w:t>regA</w:t>
      </w:r>
      <w:proofErr w:type="spellEnd"/>
      <w:r w:rsidRPr="003012DE">
        <w:rPr>
          <w:sz w:val="28"/>
          <w:szCs w:val="28"/>
        </w:rPr>
        <w:t>);</w:t>
      </w:r>
    </w:p>
    <w:p w14:paraId="4C7EEEB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C98F01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523FAE1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006C5B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EDB755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enable_periodic_interrupt</w:t>
      </w:r>
      <w:proofErr w:type="spellEnd"/>
      <w:r w:rsidRPr="003012DE">
        <w:rPr>
          <w:sz w:val="28"/>
          <w:szCs w:val="28"/>
        </w:rPr>
        <w:t>(void)</w:t>
      </w:r>
    </w:p>
    <w:p w14:paraId="54305FB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5ED3FD2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enable periodic interrupt </w:t>
      </w:r>
      <w:proofErr w:type="spellStart"/>
      <w:r w:rsidRPr="003012DE">
        <w:rPr>
          <w:sz w:val="28"/>
          <w:szCs w:val="28"/>
        </w:rPr>
        <w:t>rtc</w:t>
      </w:r>
      <w:proofErr w:type="spellEnd"/>
    </w:p>
    <w:p w14:paraId="05A320E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bit 6 </w:t>
      </w:r>
      <w:proofErr w:type="spellStart"/>
      <w:r w:rsidRPr="003012DE">
        <w:rPr>
          <w:sz w:val="28"/>
          <w:szCs w:val="28"/>
        </w:rPr>
        <w:t>rebB</w:t>
      </w:r>
      <w:proofErr w:type="spellEnd"/>
      <w:r w:rsidRPr="003012DE">
        <w:rPr>
          <w:sz w:val="28"/>
          <w:szCs w:val="28"/>
        </w:rPr>
        <w:t xml:space="preserve"> = PIE</w:t>
      </w:r>
    </w:p>
    <w:p w14:paraId="5E31003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8E181A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RTC_STATUS_B);</w:t>
      </w:r>
    </w:p>
    <w:p w14:paraId="1E38282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RTC_STATUS_B,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| 0x40);</w:t>
      </w:r>
    </w:p>
    <w:p w14:paraId="6B685DD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1DE5EC5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8A94FA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26279E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disable_periodic_interrupt</w:t>
      </w:r>
      <w:proofErr w:type="spellEnd"/>
      <w:r w:rsidRPr="003012DE">
        <w:rPr>
          <w:sz w:val="28"/>
          <w:szCs w:val="28"/>
        </w:rPr>
        <w:t>(void)</w:t>
      </w:r>
    </w:p>
    <w:p w14:paraId="06EBC63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1E2045B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RTC_STATUS_B);</w:t>
      </w:r>
    </w:p>
    <w:p w14:paraId="57200CA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RTC_STATUS_B,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&amp; 0xBF);</w:t>
      </w:r>
    </w:p>
    <w:p w14:paraId="0391FD7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12B6A5A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3FE2AE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8C07F9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enable_alarm_interrupt</w:t>
      </w:r>
      <w:proofErr w:type="spellEnd"/>
      <w:r w:rsidRPr="003012DE">
        <w:rPr>
          <w:sz w:val="28"/>
          <w:szCs w:val="28"/>
        </w:rPr>
        <w:t>(void)</w:t>
      </w:r>
    </w:p>
    <w:p w14:paraId="1BEC7D8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5A97A50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enable alarm </w:t>
      </w:r>
      <w:proofErr w:type="spell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 xml:space="preserve"> interrupt</w:t>
      </w:r>
    </w:p>
    <w:p w14:paraId="06A34F0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bit 5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= AIE</w:t>
      </w:r>
    </w:p>
    <w:p w14:paraId="421C2DB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E13963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RTC_STATUS_B);</w:t>
      </w:r>
    </w:p>
    <w:p w14:paraId="6076545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RTC_STATUS_B,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| 0x20);</w:t>
      </w:r>
    </w:p>
    <w:p w14:paraId="368E1BF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04D4B45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F16677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98CD4A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disable_alarm_interrupt</w:t>
      </w:r>
      <w:proofErr w:type="spellEnd"/>
      <w:r w:rsidRPr="003012DE">
        <w:rPr>
          <w:sz w:val="28"/>
          <w:szCs w:val="28"/>
        </w:rPr>
        <w:t>(void)</w:t>
      </w:r>
    </w:p>
    <w:p w14:paraId="3AC6744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6A6722A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RTC_STATUS_B);</w:t>
      </w:r>
    </w:p>
    <w:p w14:paraId="11A850B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RTC_STATUS_B, </w:t>
      </w:r>
      <w:proofErr w:type="spellStart"/>
      <w:r w:rsidRPr="003012DE">
        <w:rPr>
          <w:sz w:val="28"/>
          <w:szCs w:val="28"/>
        </w:rPr>
        <w:t>regB</w:t>
      </w:r>
      <w:proofErr w:type="spellEnd"/>
      <w:r w:rsidRPr="003012DE">
        <w:rPr>
          <w:sz w:val="28"/>
          <w:szCs w:val="28"/>
        </w:rPr>
        <w:t xml:space="preserve"> &amp; 0xDF);</w:t>
      </w:r>
    </w:p>
    <w:p w14:paraId="012DF26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5AB8EC1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345778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B069D0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unmask_rtc_irq</w:t>
      </w:r>
      <w:proofErr w:type="spellEnd"/>
      <w:r w:rsidRPr="003012DE">
        <w:rPr>
          <w:sz w:val="28"/>
          <w:szCs w:val="28"/>
        </w:rPr>
        <w:t>(void)</w:t>
      </w:r>
    </w:p>
    <w:p w14:paraId="67C2F77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3D9CDD4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allow irq8 on 2nd pic and irq2 on 1st pic</w:t>
      </w:r>
    </w:p>
    <w:p w14:paraId="45E2FF4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otherwise </w:t>
      </w:r>
      <w:proofErr w:type="spell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 xml:space="preserve"> interrupts do not reach program</w:t>
      </w:r>
    </w:p>
    <w:p w14:paraId="30694AD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26935C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old_pic1_mask = </w:t>
      </w:r>
      <w:proofErr w:type="spellStart"/>
      <w:proofErr w:type="gramStart"/>
      <w:r w:rsidRPr="003012DE">
        <w:rPr>
          <w:sz w:val="28"/>
          <w:szCs w:val="28"/>
        </w:rPr>
        <w:t>inp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PIC1_DATA);</w:t>
      </w:r>
    </w:p>
    <w:p w14:paraId="29420AE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old_pic2_mask = </w:t>
      </w:r>
      <w:proofErr w:type="spellStart"/>
      <w:proofErr w:type="gramStart"/>
      <w:r w:rsidRPr="003012DE">
        <w:rPr>
          <w:sz w:val="28"/>
          <w:szCs w:val="28"/>
        </w:rPr>
        <w:t>inp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PIC2_DATA);</w:t>
      </w:r>
    </w:p>
    <w:p w14:paraId="65A955C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C4C718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PIC1_DATA, old_pic1_mask &amp; (~0x04));</w:t>
      </w:r>
    </w:p>
    <w:p w14:paraId="0BAD529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PIC2_DATA, old_pic2_mask &amp; (~0x01));</w:t>
      </w:r>
    </w:p>
    <w:p w14:paraId="13473EC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2F4142A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5A69DA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3FB67E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ECE37B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restore_pic_masks</w:t>
      </w:r>
      <w:proofErr w:type="spellEnd"/>
      <w:r w:rsidRPr="003012DE">
        <w:rPr>
          <w:sz w:val="28"/>
          <w:szCs w:val="28"/>
        </w:rPr>
        <w:t>(void)</w:t>
      </w:r>
    </w:p>
    <w:p w14:paraId="383CAB7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0A8BE13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recover old pic masks</w:t>
      </w:r>
    </w:p>
    <w:p w14:paraId="334B7F5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260818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PIC1_DATA, old_pic1_mask);</w:t>
      </w:r>
    </w:p>
    <w:p w14:paraId="7B55BA8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PIC2_DATA, old_pic2_mask);</w:t>
      </w:r>
    </w:p>
    <w:p w14:paraId="22E0FC5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2C3DA43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3D0DF0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F096A6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clear_rtc_interrupt_flags</w:t>
      </w:r>
      <w:proofErr w:type="spellEnd"/>
      <w:r w:rsidRPr="003012DE">
        <w:rPr>
          <w:sz w:val="28"/>
          <w:szCs w:val="28"/>
        </w:rPr>
        <w:t>(void)</w:t>
      </w:r>
    </w:p>
    <w:p w14:paraId="7744079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07E36C8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clearing a possible hanging RTC interrupt state</w:t>
      </w:r>
    </w:p>
    <w:p w14:paraId="3AC7D7C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RTC_STATUS_C);</w:t>
      </w:r>
    </w:p>
    <w:p w14:paraId="1FACD6F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44C0738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61C4CF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6C2956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interrupt </w:t>
      </w:r>
      <w:proofErr w:type="spellStart"/>
      <w:r w:rsidRPr="003012DE">
        <w:rPr>
          <w:sz w:val="28"/>
          <w:szCs w:val="28"/>
        </w:rPr>
        <w:t>new_rtc_handler</w:t>
      </w:r>
      <w:proofErr w:type="spellEnd"/>
      <w:r w:rsidRPr="003012DE">
        <w:rPr>
          <w:sz w:val="28"/>
          <w:szCs w:val="28"/>
        </w:rPr>
        <w:t>(void)</w:t>
      </w:r>
    </w:p>
    <w:p w14:paraId="11EA3DD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6252A45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unsigned char </w:t>
      </w:r>
      <w:proofErr w:type="spellStart"/>
      <w:r w:rsidRPr="003012DE">
        <w:rPr>
          <w:sz w:val="28"/>
          <w:szCs w:val="28"/>
        </w:rPr>
        <w:t>regC</w:t>
      </w:r>
      <w:proofErr w:type="spellEnd"/>
      <w:r w:rsidRPr="003012DE">
        <w:rPr>
          <w:sz w:val="28"/>
          <w:szCs w:val="28"/>
        </w:rPr>
        <w:t>;</w:t>
      </w:r>
    </w:p>
    <w:p w14:paraId="17776B8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B6516A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regC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read_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RTC_STATUS_C); // confirm </w:t>
      </w:r>
      <w:proofErr w:type="spell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 xml:space="preserve"> interrupt</w:t>
      </w:r>
    </w:p>
    <w:p w14:paraId="5022BAC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F63D09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</w:t>
      </w:r>
      <w:proofErr w:type="spellStart"/>
      <w:r w:rsidRPr="003012DE">
        <w:rPr>
          <w:sz w:val="28"/>
          <w:szCs w:val="28"/>
        </w:rPr>
        <w:t>regC</w:t>
      </w:r>
      <w:proofErr w:type="spellEnd"/>
      <w:r w:rsidRPr="003012DE">
        <w:rPr>
          <w:sz w:val="28"/>
          <w:szCs w:val="28"/>
        </w:rPr>
        <w:t xml:space="preserve"> &amp; 0x40) // bit 6 = periodic interrupt</w:t>
      </w:r>
    </w:p>
    <w:p w14:paraId="1345ED1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7CA5B36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rtc_ticks</w:t>
      </w:r>
      <w:proofErr w:type="spellEnd"/>
      <w:r w:rsidRPr="003012DE">
        <w:rPr>
          <w:sz w:val="28"/>
          <w:szCs w:val="28"/>
        </w:rPr>
        <w:t>++;</w:t>
      </w:r>
    </w:p>
    <w:p w14:paraId="7BE0F9D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0DCC0F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if (</w:t>
      </w:r>
      <w:proofErr w:type="spellStart"/>
      <w:r w:rsidRPr="003012DE">
        <w:rPr>
          <w:sz w:val="28"/>
          <w:szCs w:val="28"/>
        </w:rPr>
        <w:t>rtc_ticks</w:t>
      </w:r>
      <w:proofErr w:type="spellEnd"/>
      <w:r w:rsidRPr="003012DE">
        <w:rPr>
          <w:sz w:val="28"/>
          <w:szCs w:val="28"/>
        </w:rPr>
        <w:t xml:space="preserve"> &gt;= </w:t>
      </w:r>
      <w:proofErr w:type="spellStart"/>
      <w:r w:rsidRPr="003012DE">
        <w:rPr>
          <w:sz w:val="28"/>
          <w:szCs w:val="28"/>
        </w:rPr>
        <w:t>target_ticks</w:t>
      </w:r>
      <w:proofErr w:type="spellEnd"/>
      <w:r w:rsidRPr="003012DE">
        <w:rPr>
          <w:sz w:val="28"/>
          <w:szCs w:val="28"/>
        </w:rPr>
        <w:t>)</w:t>
      </w:r>
    </w:p>
    <w:p w14:paraId="2FE4595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{</w:t>
      </w:r>
    </w:p>
    <w:p w14:paraId="6644379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</w:t>
      </w:r>
      <w:proofErr w:type="spellStart"/>
      <w:r w:rsidRPr="003012DE">
        <w:rPr>
          <w:sz w:val="28"/>
          <w:szCs w:val="28"/>
        </w:rPr>
        <w:t>delay_done</w:t>
      </w:r>
      <w:proofErr w:type="spellEnd"/>
      <w:r w:rsidRPr="003012DE">
        <w:rPr>
          <w:sz w:val="28"/>
          <w:szCs w:val="28"/>
        </w:rPr>
        <w:t xml:space="preserve"> = 1;</w:t>
      </w:r>
    </w:p>
    <w:p w14:paraId="6216AC0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}</w:t>
      </w:r>
    </w:p>
    <w:p w14:paraId="1AD1B7C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A83E1B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30784CC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22659D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</w:t>
      </w:r>
      <w:proofErr w:type="spellStart"/>
      <w:r w:rsidRPr="003012DE">
        <w:rPr>
          <w:sz w:val="28"/>
          <w:szCs w:val="28"/>
        </w:rPr>
        <w:t>regC</w:t>
      </w:r>
      <w:proofErr w:type="spellEnd"/>
      <w:r w:rsidRPr="003012DE">
        <w:rPr>
          <w:sz w:val="28"/>
          <w:szCs w:val="28"/>
        </w:rPr>
        <w:t xml:space="preserve"> &amp; 0x20) // bit 5 = alarm</w:t>
      </w:r>
    </w:p>
    <w:p w14:paraId="6450738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7D6BE7C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alarm_fired</w:t>
      </w:r>
      <w:proofErr w:type="spellEnd"/>
      <w:r w:rsidRPr="003012DE">
        <w:rPr>
          <w:sz w:val="28"/>
          <w:szCs w:val="28"/>
        </w:rPr>
        <w:t xml:space="preserve"> = 1;</w:t>
      </w:r>
    </w:p>
    <w:p w14:paraId="2FA7241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3A216B8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F27626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finish handling irq8:</w:t>
      </w:r>
    </w:p>
    <w:p w14:paraId="14F6D80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firstly 2nd pic, after 1st</w:t>
      </w:r>
    </w:p>
    <w:p w14:paraId="5CCA000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C70AA1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PIC2_COMMAND, PIC_EOI);</w:t>
      </w:r>
    </w:p>
    <w:p w14:paraId="193A3D7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outp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PIC1_COMMAND, PIC_EOI);</w:t>
      </w:r>
    </w:p>
    <w:p w14:paraId="6A55343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1C19D2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5BB6428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A22DD5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692BB4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626ACA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install_rtc_handler</w:t>
      </w:r>
      <w:proofErr w:type="spellEnd"/>
      <w:r w:rsidRPr="003012DE">
        <w:rPr>
          <w:sz w:val="28"/>
          <w:szCs w:val="28"/>
        </w:rPr>
        <w:t>(void)</w:t>
      </w:r>
    </w:p>
    <w:p w14:paraId="74BADFD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402AB63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set on handler int 70h</w:t>
      </w:r>
    </w:p>
    <w:p w14:paraId="419C435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2D0AD7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old_rtc_handler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getvect</w:t>
      </w:r>
      <w:proofErr w:type="spellEnd"/>
      <w:r w:rsidRPr="003012DE">
        <w:rPr>
          <w:sz w:val="28"/>
          <w:szCs w:val="28"/>
        </w:rPr>
        <w:t>(0x70);</w:t>
      </w:r>
    </w:p>
    <w:p w14:paraId="3A9B529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setvect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0x70, </w:t>
      </w:r>
      <w:proofErr w:type="spellStart"/>
      <w:r w:rsidRPr="003012DE">
        <w:rPr>
          <w:sz w:val="28"/>
          <w:szCs w:val="28"/>
        </w:rPr>
        <w:t>new_rtc_handler</w:t>
      </w:r>
      <w:proofErr w:type="spellEnd"/>
      <w:r w:rsidRPr="003012DE">
        <w:rPr>
          <w:sz w:val="28"/>
          <w:szCs w:val="28"/>
        </w:rPr>
        <w:t>);</w:t>
      </w:r>
    </w:p>
    <w:p w14:paraId="73BB888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7C72571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983434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BB7D5E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restore_rtc_handler</w:t>
      </w:r>
      <w:proofErr w:type="spellEnd"/>
      <w:r w:rsidRPr="003012DE">
        <w:rPr>
          <w:sz w:val="28"/>
          <w:szCs w:val="28"/>
        </w:rPr>
        <w:t>(void)</w:t>
      </w:r>
    </w:p>
    <w:p w14:paraId="6694D43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769EBDD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3012DE">
        <w:rPr>
          <w:sz w:val="28"/>
          <w:szCs w:val="28"/>
        </w:rPr>
        <w:t>setvect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0x70, </w:t>
      </w:r>
      <w:proofErr w:type="spellStart"/>
      <w:r w:rsidRPr="003012DE">
        <w:rPr>
          <w:sz w:val="28"/>
          <w:szCs w:val="28"/>
        </w:rPr>
        <w:t>old_rtc_handler</w:t>
      </w:r>
      <w:proofErr w:type="spellEnd"/>
      <w:r w:rsidRPr="003012DE">
        <w:rPr>
          <w:sz w:val="28"/>
          <w:szCs w:val="28"/>
        </w:rPr>
        <w:t>);</w:t>
      </w:r>
    </w:p>
    <w:p w14:paraId="42E4C15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5CDAB65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D932D1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2355EE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rtc_delay_</w:t>
      </w:r>
      <w:proofErr w:type="gramStart"/>
      <w:r w:rsidRPr="003012DE">
        <w:rPr>
          <w:sz w:val="28"/>
          <w:szCs w:val="28"/>
        </w:rPr>
        <w:t>ms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unsigned long </w:t>
      </w:r>
      <w:proofErr w:type="spellStart"/>
      <w:r w:rsidRPr="003012DE">
        <w:rPr>
          <w:sz w:val="28"/>
          <w:szCs w:val="28"/>
        </w:rPr>
        <w:t>delay_ms</w:t>
      </w:r>
      <w:proofErr w:type="spellEnd"/>
      <w:r w:rsidRPr="003012DE">
        <w:rPr>
          <w:sz w:val="28"/>
          <w:szCs w:val="28"/>
        </w:rPr>
        <w:t>, unsigned char rate)</w:t>
      </w:r>
    </w:p>
    <w:p w14:paraId="7486FA2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79372DB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delay </w:t>
      </w:r>
      <w:proofErr w:type="spellStart"/>
      <w:r w:rsidRPr="003012DE">
        <w:rPr>
          <w:sz w:val="28"/>
          <w:szCs w:val="28"/>
        </w:rPr>
        <w:t>func</w:t>
      </w:r>
      <w:proofErr w:type="spellEnd"/>
      <w:r w:rsidRPr="003012DE">
        <w:rPr>
          <w:sz w:val="28"/>
          <w:szCs w:val="28"/>
        </w:rPr>
        <w:t xml:space="preserve"> in </w:t>
      </w:r>
      <w:proofErr w:type="spellStart"/>
      <w:r w:rsidRPr="003012DE">
        <w:rPr>
          <w:sz w:val="28"/>
          <w:szCs w:val="28"/>
        </w:rPr>
        <w:t>miliseconds</w:t>
      </w:r>
      <w:proofErr w:type="spellEnd"/>
    </w:p>
    <w:p w14:paraId="54E0A77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</w:t>
      </w:r>
      <w:proofErr w:type="spellStart"/>
      <w:r w:rsidRPr="003012DE">
        <w:rPr>
          <w:sz w:val="28"/>
          <w:szCs w:val="28"/>
        </w:rPr>
        <w:t>delay_ms</w:t>
      </w:r>
      <w:proofErr w:type="spellEnd"/>
      <w:r w:rsidRPr="003012DE">
        <w:rPr>
          <w:sz w:val="28"/>
          <w:szCs w:val="28"/>
        </w:rPr>
        <w:t xml:space="preserve"> - time to wait</w:t>
      </w:r>
    </w:p>
    <w:p w14:paraId="49850A5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rate - frequency code </w:t>
      </w:r>
      <w:proofErr w:type="spellStart"/>
      <w:r w:rsidRPr="003012DE">
        <w:rPr>
          <w:sz w:val="28"/>
          <w:szCs w:val="28"/>
        </w:rPr>
        <w:t>rtc</w:t>
      </w:r>
      <w:proofErr w:type="spellEnd"/>
    </w:p>
    <w:p w14:paraId="0FEABFD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BCD735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int frequency;</w:t>
      </w:r>
    </w:p>
    <w:p w14:paraId="53CEB63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long </w:t>
      </w:r>
      <w:proofErr w:type="spellStart"/>
      <w:r w:rsidRPr="003012DE">
        <w:rPr>
          <w:sz w:val="28"/>
          <w:szCs w:val="28"/>
        </w:rPr>
        <w:t>ticks_needed</w:t>
      </w:r>
      <w:proofErr w:type="spellEnd"/>
      <w:r w:rsidRPr="003012DE">
        <w:rPr>
          <w:sz w:val="28"/>
          <w:szCs w:val="28"/>
        </w:rPr>
        <w:t>;</w:t>
      </w:r>
    </w:p>
    <w:p w14:paraId="3C30F4C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D2B7B3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frequency = </w:t>
      </w:r>
      <w:proofErr w:type="spellStart"/>
      <w:r w:rsidRPr="003012DE">
        <w:rPr>
          <w:sz w:val="28"/>
          <w:szCs w:val="28"/>
        </w:rPr>
        <w:t>rate_to_frequency</w:t>
      </w:r>
      <w:proofErr w:type="spellEnd"/>
      <w:r w:rsidRPr="003012DE">
        <w:rPr>
          <w:sz w:val="28"/>
          <w:szCs w:val="28"/>
        </w:rPr>
        <w:t>(rate);</w:t>
      </w:r>
    </w:p>
    <w:p w14:paraId="4822CFA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A8568B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ticks_needed</w:t>
      </w:r>
      <w:proofErr w:type="spellEnd"/>
      <w:r w:rsidRPr="003012DE">
        <w:rPr>
          <w:sz w:val="28"/>
          <w:szCs w:val="28"/>
        </w:rPr>
        <w:t xml:space="preserve"> = (</w:t>
      </w:r>
      <w:proofErr w:type="spellStart"/>
      <w:r w:rsidRPr="003012DE">
        <w:rPr>
          <w:sz w:val="28"/>
          <w:szCs w:val="28"/>
        </w:rPr>
        <w:t>delay_ms</w:t>
      </w:r>
      <w:proofErr w:type="spellEnd"/>
      <w:r w:rsidRPr="003012DE">
        <w:rPr>
          <w:sz w:val="28"/>
          <w:szCs w:val="28"/>
        </w:rPr>
        <w:t xml:space="preserve"> * frequency) / 1000UL;</w:t>
      </w:r>
    </w:p>
    <w:p w14:paraId="6B0E80D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67225B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</w:t>
      </w:r>
      <w:proofErr w:type="spellStart"/>
      <w:r w:rsidRPr="003012DE">
        <w:rPr>
          <w:sz w:val="28"/>
          <w:szCs w:val="28"/>
        </w:rPr>
        <w:t>ticks_needed</w:t>
      </w:r>
      <w:proofErr w:type="spellEnd"/>
      <w:r w:rsidRPr="003012DE">
        <w:rPr>
          <w:sz w:val="28"/>
          <w:szCs w:val="28"/>
        </w:rPr>
        <w:t xml:space="preserve"> == 0) </w:t>
      </w:r>
      <w:proofErr w:type="spellStart"/>
      <w:r w:rsidRPr="003012DE">
        <w:rPr>
          <w:sz w:val="28"/>
          <w:szCs w:val="28"/>
        </w:rPr>
        <w:t>ticks_needed</w:t>
      </w:r>
      <w:proofErr w:type="spellEnd"/>
      <w:r w:rsidRPr="003012DE">
        <w:rPr>
          <w:sz w:val="28"/>
          <w:szCs w:val="28"/>
        </w:rPr>
        <w:t xml:space="preserve"> = 1;</w:t>
      </w:r>
    </w:p>
    <w:p w14:paraId="041D43A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1B85E2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rtc_ticks</w:t>
      </w:r>
      <w:proofErr w:type="spellEnd"/>
      <w:r w:rsidRPr="003012DE">
        <w:rPr>
          <w:sz w:val="28"/>
          <w:szCs w:val="28"/>
        </w:rPr>
        <w:t xml:space="preserve"> = 0;</w:t>
      </w:r>
    </w:p>
    <w:p w14:paraId="49005F1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target_ticks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ticks_needed</w:t>
      </w:r>
      <w:proofErr w:type="spellEnd"/>
      <w:r w:rsidRPr="003012DE">
        <w:rPr>
          <w:sz w:val="28"/>
          <w:szCs w:val="28"/>
        </w:rPr>
        <w:t>;</w:t>
      </w:r>
    </w:p>
    <w:p w14:paraId="2E4C273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delay_done</w:t>
      </w:r>
      <w:proofErr w:type="spellEnd"/>
      <w:r w:rsidRPr="003012DE">
        <w:rPr>
          <w:sz w:val="28"/>
          <w:szCs w:val="28"/>
        </w:rPr>
        <w:t xml:space="preserve"> = 0;</w:t>
      </w:r>
    </w:p>
    <w:p w14:paraId="3A88E4C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0BDC64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clear_rtc_interrupt_</w:t>
      </w:r>
      <w:proofErr w:type="gramStart"/>
      <w:r w:rsidRPr="003012DE">
        <w:rPr>
          <w:sz w:val="28"/>
          <w:szCs w:val="28"/>
        </w:rPr>
        <w:t>flags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7B6BF0F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set_periodic_rate</w:t>
      </w:r>
      <w:proofErr w:type="spellEnd"/>
      <w:r w:rsidRPr="003012DE">
        <w:rPr>
          <w:sz w:val="28"/>
          <w:szCs w:val="28"/>
        </w:rPr>
        <w:t>(rate);</w:t>
      </w:r>
    </w:p>
    <w:p w14:paraId="77086B3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enable_periodic_</w:t>
      </w:r>
      <w:proofErr w:type="gramStart"/>
      <w:r w:rsidRPr="003012DE">
        <w:rPr>
          <w:sz w:val="28"/>
          <w:szCs w:val="28"/>
        </w:rPr>
        <w:t>interrupt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19068A2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AEDE9C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wait till handler set flag</w:t>
      </w:r>
    </w:p>
    <w:p w14:paraId="042E76A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while </w:t>
      </w:r>
      <w:proofErr w:type="gramStart"/>
      <w:r w:rsidRPr="003012DE">
        <w:rPr>
          <w:sz w:val="28"/>
          <w:szCs w:val="28"/>
        </w:rPr>
        <w:t>(!</w:t>
      </w:r>
      <w:proofErr w:type="spellStart"/>
      <w:r w:rsidRPr="003012DE">
        <w:rPr>
          <w:sz w:val="28"/>
          <w:szCs w:val="28"/>
        </w:rPr>
        <w:t>delay</w:t>
      </w:r>
      <w:proofErr w:type="gramEnd"/>
      <w:r w:rsidRPr="003012DE">
        <w:rPr>
          <w:sz w:val="28"/>
          <w:szCs w:val="28"/>
        </w:rPr>
        <w:t>_done</w:t>
      </w:r>
      <w:proofErr w:type="spellEnd"/>
      <w:r w:rsidRPr="003012DE">
        <w:rPr>
          <w:sz w:val="28"/>
          <w:szCs w:val="28"/>
        </w:rPr>
        <w:t>) {};</w:t>
      </w:r>
    </w:p>
    <w:p w14:paraId="058B763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24395C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disable_periodic_</w:t>
      </w:r>
      <w:proofErr w:type="gramStart"/>
      <w:r w:rsidRPr="003012DE">
        <w:rPr>
          <w:sz w:val="28"/>
          <w:szCs w:val="28"/>
        </w:rPr>
        <w:t>interrupt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05D656D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ACEB55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370EF99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48AA1F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573BDA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440338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test_delay</w:t>
      </w:r>
      <w:proofErr w:type="spellEnd"/>
      <w:r w:rsidRPr="003012DE">
        <w:rPr>
          <w:sz w:val="28"/>
          <w:szCs w:val="28"/>
        </w:rPr>
        <w:t>(void)</w:t>
      </w:r>
    </w:p>
    <w:p w14:paraId="4E054C7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3C5307D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long </w:t>
      </w:r>
      <w:proofErr w:type="spellStart"/>
      <w:r w:rsidRPr="003012DE">
        <w:rPr>
          <w:sz w:val="28"/>
          <w:szCs w:val="28"/>
        </w:rPr>
        <w:t>ms</w:t>
      </w:r>
      <w:proofErr w:type="spellEnd"/>
      <w:r w:rsidRPr="003012DE">
        <w:rPr>
          <w:sz w:val="28"/>
          <w:szCs w:val="28"/>
        </w:rPr>
        <w:t>;</w:t>
      </w:r>
    </w:p>
    <w:p w14:paraId="5861573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int </w:t>
      </w:r>
      <w:proofErr w:type="spellStart"/>
      <w:r w:rsidRPr="003012DE">
        <w:rPr>
          <w:sz w:val="28"/>
          <w:szCs w:val="28"/>
        </w:rPr>
        <w:t>rate_choice</w:t>
      </w:r>
      <w:proofErr w:type="spellEnd"/>
      <w:r w:rsidRPr="003012DE">
        <w:rPr>
          <w:sz w:val="28"/>
          <w:szCs w:val="28"/>
        </w:rPr>
        <w:t>;</w:t>
      </w:r>
    </w:p>
    <w:p w14:paraId="295BC01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unsigned char rate = 0x06;</w:t>
      </w:r>
    </w:p>
    <w:p w14:paraId="3FE4BD1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536346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clrscr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4B853D9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("========================================\n");</w:t>
      </w:r>
    </w:p>
    <w:p w14:paraId="5198B27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     DELAY VIA PERIODIC INTERRUPTS\n");</w:t>
      </w:r>
    </w:p>
    <w:p w14:paraId="6A02FBD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("========================================\n\n");</w:t>
      </w:r>
    </w:p>
    <w:p w14:paraId="0F84FA1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B7B360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delay in milliseconds: ");</w:t>
      </w:r>
    </w:p>
    <w:p w14:paraId="40D44CB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</w:t>
      </w:r>
      <w:proofErr w:type="spellStart"/>
      <w:r w:rsidRPr="003012DE">
        <w:rPr>
          <w:sz w:val="28"/>
          <w:szCs w:val="28"/>
        </w:rPr>
        <w:t>lu</w:t>
      </w:r>
      <w:proofErr w:type="spellEnd"/>
      <w:r w:rsidRPr="003012DE">
        <w:rPr>
          <w:sz w:val="28"/>
          <w:szCs w:val="28"/>
        </w:rPr>
        <w:t>", &amp;</w:t>
      </w:r>
      <w:proofErr w:type="spellStart"/>
      <w:r w:rsidRPr="003012DE">
        <w:rPr>
          <w:sz w:val="28"/>
          <w:szCs w:val="28"/>
        </w:rPr>
        <w:t>ms</w:t>
      </w:r>
      <w:proofErr w:type="spellEnd"/>
      <w:r w:rsidRPr="003012DE">
        <w:rPr>
          <w:sz w:val="28"/>
          <w:szCs w:val="28"/>
        </w:rPr>
        <w:t>);</w:t>
      </w:r>
    </w:p>
    <w:p w14:paraId="2B8FB55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32D830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nSelect</w:t>
      </w:r>
      <w:proofErr w:type="spellEnd"/>
      <w:r w:rsidRPr="003012DE">
        <w:rPr>
          <w:sz w:val="28"/>
          <w:szCs w:val="28"/>
        </w:rPr>
        <w:t xml:space="preserve"> RTC interrupt frequency:\n");</w:t>
      </w:r>
    </w:p>
    <w:p w14:paraId="44099AD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"1. 1024 Hz (06</w:t>
      </w:r>
      <w:proofErr w:type="gramStart"/>
      <w:r w:rsidRPr="003012DE">
        <w:rPr>
          <w:sz w:val="28"/>
          <w:szCs w:val="28"/>
        </w:rPr>
        <w:t>h)\</w:t>
      </w:r>
      <w:proofErr w:type="gramEnd"/>
      <w:r w:rsidRPr="003012DE">
        <w:rPr>
          <w:sz w:val="28"/>
          <w:szCs w:val="28"/>
        </w:rPr>
        <w:t>n");</w:t>
      </w:r>
    </w:p>
    <w:p w14:paraId="3F86BD8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"2.  512 Hz (07</w:t>
      </w:r>
      <w:proofErr w:type="gramStart"/>
      <w:r w:rsidRPr="003012DE">
        <w:rPr>
          <w:sz w:val="28"/>
          <w:szCs w:val="28"/>
        </w:rPr>
        <w:t>h)\</w:t>
      </w:r>
      <w:proofErr w:type="gramEnd"/>
      <w:r w:rsidRPr="003012DE">
        <w:rPr>
          <w:sz w:val="28"/>
          <w:szCs w:val="28"/>
        </w:rPr>
        <w:t>n");</w:t>
      </w:r>
    </w:p>
    <w:p w14:paraId="2F224C3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"3.  256 Hz (08</w:t>
      </w:r>
      <w:proofErr w:type="gramStart"/>
      <w:r w:rsidRPr="003012DE">
        <w:rPr>
          <w:sz w:val="28"/>
          <w:szCs w:val="28"/>
        </w:rPr>
        <w:t>h)\</w:t>
      </w:r>
      <w:proofErr w:type="gramEnd"/>
      <w:r w:rsidRPr="003012DE">
        <w:rPr>
          <w:sz w:val="28"/>
          <w:szCs w:val="28"/>
        </w:rPr>
        <w:t>n");</w:t>
      </w:r>
    </w:p>
    <w:p w14:paraId="51D3E30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"4.  128 Hz (09</w:t>
      </w:r>
      <w:proofErr w:type="gramStart"/>
      <w:r w:rsidRPr="003012DE">
        <w:rPr>
          <w:sz w:val="28"/>
          <w:szCs w:val="28"/>
        </w:rPr>
        <w:t>h)\</w:t>
      </w:r>
      <w:proofErr w:type="gramEnd"/>
      <w:r w:rsidRPr="003012DE">
        <w:rPr>
          <w:sz w:val="28"/>
          <w:szCs w:val="28"/>
        </w:rPr>
        <w:t>n");</w:t>
      </w:r>
    </w:p>
    <w:p w14:paraId="48BA659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"5.   64 Hz (0</w:t>
      </w:r>
      <w:proofErr w:type="gramStart"/>
      <w:r w:rsidRPr="003012DE">
        <w:rPr>
          <w:sz w:val="28"/>
          <w:szCs w:val="28"/>
        </w:rPr>
        <w:t>Ah)\</w:t>
      </w:r>
      <w:proofErr w:type="gramEnd"/>
      <w:r w:rsidRPr="003012DE">
        <w:rPr>
          <w:sz w:val="28"/>
          <w:szCs w:val="28"/>
        </w:rPr>
        <w:t>n");</w:t>
      </w:r>
    </w:p>
    <w:p w14:paraId="31D7C24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nYour</w:t>
      </w:r>
      <w:proofErr w:type="spellEnd"/>
      <w:r w:rsidRPr="003012DE">
        <w:rPr>
          <w:sz w:val="28"/>
          <w:szCs w:val="28"/>
        </w:rPr>
        <w:t xml:space="preserve"> choice: ");</w:t>
      </w:r>
    </w:p>
    <w:p w14:paraId="3D44B34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</w:t>
      </w:r>
      <w:proofErr w:type="spellStart"/>
      <w:r w:rsidRPr="003012DE">
        <w:rPr>
          <w:sz w:val="28"/>
          <w:szCs w:val="28"/>
        </w:rPr>
        <w:t>rate_choice</w:t>
      </w:r>
      <w:proofErr w:type="spellEnd"/>
      <w:r w:rsidRPr="003012DE">
        <w:rPr>
          <w:sz w:val="28"/>
          <w:szCs w:val="28"/>
        </w:rPr>
        <w:t>);</w:t>
      </w:r>
    </w:p>
    <w:p w14:paraId="0F9F497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CD258C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switch (</w:t>
      </w:r>
      <w:proofErr w:type="spellStart"/>
      <w:r w:rsidRPr="003012DE">
        <w:rPr>
          <w:sz w:val="28"/>
          <w:szCs w:val="28"/>
        </w:rPr>
        <w:t>rate_choice</w:t>
      </w:r>
      <w:proofErr w:type="spellEnd"/>
      <w:r w:rsidRPr="003012DE">
        <w:rPr>
          <w:sz w:val="28"/>
          <w:szCs w:val="28"/>
        </w:rPr>
        <w:t>)</w:t>
      </w:r>
    </w:p>
    <w:p w14:paraId="5CA4E8D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3D85676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1: rate = 0x06; break;</w:t>
      </w:r>
    </w:p>
    <w:p w14:paraId="41DDD34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2: rate = 0x07; break;</w:t>
      </w:r>
    </w:p>
    <w:p w14:paraId="76004A3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3: rate = 0x08; break;</w:t>
      </w:r>
    </w:p>
    <w:p w14:paraId="042B71D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4: rate = 0x09; break;</w:t>
      </w:r>
    </w:p>
    <w:p w14:paraId="11BA89B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case 5: rate = 0x0A; break;</w:t>
      </w:r>
    </w:p>
    <w:p w14:paraId="3C40FD3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default: rate = 0x06; break;</w:t>
      </w:r>
    </w:p>
    <w:p w14:paraId="243E8CA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0EA7D26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740193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("\</w:t>
      </w:r>
      <w:proofErr w:type="spellStart"/>
      <w:r w:rsidRPr="003012DE">
        <w:rPr>
          <w:sz w:val="28"/>
          <w:szCs w:val="28"/>
        </w:rPr>
        <w:t>nWaiting</w:t>
      </w:r>
      <w:proofErr w:type="spellEnd"/>
      <w:r w:rsidRPr="003012DE">
        <w:rPr>
          <w:sz w:val="28"/>
          <w:szCs w:val="28"/>
        </w:rPr>
        <w:t>...\n");</w:t>
      </w:r>
    </w:p>
    <w:p w14:paraId="5114B56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2807A3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rtc_delay_</w:t>
      </w:r>
      <w:proofErr w:type="gramStart"/>
      <w:r w:rsidRPr="003012DE">
        <w:rPr>
          <w:sz w:val="28"/>
          <w:szCs w:val="28"/>
        </w:rPr>
        <w:t>ms</w:t>
      </w:r>
      <w:proofErr w:type="spellEnd"/>
      <w:r w:rsidRPr="003012DE">
        <w:rPr>
          <w:sz w:val="28"/>
          <w:szCs w:val="28"/>
        </w:rPr>
        <w:t>(</w:t>
      </w:r>
      <w:proofErr w:type="spellStart"/>
      <w:proofErr w:type="gramEnd"/>
      <w:r w:rsidRPr="003012DE">
        <w:rPr>
          <w:sz w:val="28"/>
          <w:szCs w:val="28"/>
        </w:rPr>
        <w:t>ms</w:t>
      </w:r>
      <w:proofErr w:type="spellEnd"/>
      <w:r w:rsidRPr="003012DE">
        <w:rPr>
          <w:sz w:val="28"/>
          <w:szCs w:val="28"/>
        </w:rPr>
        <w:t>, rate);</w:t>
      </w:r>
    </w:p>
    <w:p w14:paraId="35DCD67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41B4D5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"Delay completed.");</w:t>
      </w:r>
    </w:p>
    <w:p w14:paraId="56730DD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nPress</w:t>
      </w:r>
      <w:proofErr w:type="spellEnd"/>
      <w:r w:rsidRPr="003012DE">
        <w:rPr>
          <w:sz w:val="28"/>
          <w:szCs w:val="28"/>
        </w:rPr>
        <w:t xml:space="preserve"> any key...");</w:t>
      </w:r>
    </w:p>
    <w:p w14:paraId="16E61DD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getch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1514625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4A0D0F7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2168DE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64FFDE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5CBD53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// alarm</w:t>
      </w:r>
    </w:p>
    <w:p w14:paraId="17C074F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D538EC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int </w:t>
      </w:r>
      <w:proofErr w:type="spellStart"/>
      <w:r w:rsidRPr="003012DE">
        <w:rPr>
          <w:sz w:val="28"/>
          <w:szCs w:val="28"/>
        </w:rPr>
        <w:t>validate_alarm_</w:t>
      </w:r>
      <w:proofErr w:type="gramStart"/>
      <w:r w:rsidRPr="003012DE">
        <w:rPr>
          <w:sz w:val="28"/>
          <w:szCs w:val="28"/>
        </w:rPr>
        <w:t>time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int hour, int min, int sec)</w:t>
      </w:r>
    </w:p>
    <w:p w14:paraId="199955D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2A7EE20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(hour &lt; 0 || hour &gt; 23) return 0;</w:t>
      </w:r>
    </w:p>
    <w:p w14:paraId="60B15CD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(min &lt; 0 || min &gt; 59) return 0;</w:t>
      </w:r>
    </w:p>
    <w:p w14:paraId="0F427B9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(sec &lt; 0 || sec &gt; 59) return 0;</w:t>
      </w:r>
    </w:p>
    <w:p w14:paraId="048C3C8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return 1;</w:t>
      </w:r>
    </w:p>
    <w:p w14:paraId="12F9E2E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1781863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F05BEF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A7C20A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set_alarm_</w:t>
      </w:r>
      <w:proofErr w:type="gramStart"/>
      <w:r w:rsidRPr="003012DE">
        <w:rPr>
          <w:sz w:val="28"/>
          <w:szCs w:val="28"/>
        </w:rPr>
        <w:t>time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int hour, int min, int sec)</w:t>
      </w:r>
    </w:p>
    <w:p w14:paraId="06FCE05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2E36217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int </w:t>
      </w:r>
      <w:proofErr w:type="spellStart"/>
      <w:r w:rsidRPr="003012DE">
        <w:rPr>
          <w:sz w:val="28"/>
          <w:szCs w:val="28"/>
        </w:rPr>
        <w:t>isBinary</w:t>
      </w:r>
      <w:proofErr w:type="spellEnd"/>
      <w:r w:rsidRPr="003012DE">
        <w:rPr>
          <w:sz w:val="28"/>
          <w:szCs w:val="28"/>
        </w:rPr>
        <w:t>;</w:t>
      </w:r>
    </w:p>
    <w:p w14:paraId="6DAEF29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B9CE68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wait_rtc_</w:t>
      </w:r>
      <w:proofErr w:type="gramStart"/>
      <w:r w:rsidRPr="003012DE">
        <w:rPr>
          <w:sz w:val="28"/>
          <w:szCs w:val="28"/>
        </w:rPr>
        <w:t>ready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7D442C3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isBinary</w:t>
      </w:r>
      <w:proofErr w:type="spellEnd"/>
      <w:r w:rsidRPr="003012DE">
        <w:rPr>
          <w:sz w:val="28"/>
          <w:szCs w:val="28"/>
        </w:rPr>
        <w:t xml:space="preserve"> = </w:t>
      </w:r>
      <w:proofErr w:type="spellStart"/>
      <w:r w:rsidRPr="003012DE">
        <w:rPr>
          <w:sz w:val="28"/>
          <w:szCs w:val="28"/>
        </w:rPr>
        <w:t>rtc_is_binary_</w:t>
      </w:r>
      <w:proofErr w:type="gramStart"/>
      <w:r w:rsidRPr="003012DE">
        <w:rPr>
          <w:sz w:val="28"/>
          <w:szCs w:val="28"/>
        </w:rPr>
        <w:t>mode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3B6056B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9EAF77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</w:t>
      </w:r>
      <w:proofErr w:type="gramStart"/>
      <w:r w:rsidRPr="003012DE">
        <w:rPr>
          <w:sz w:val="28"/>
          <w:szCs w:val="28"/>
        </w:rPr>
        <w:t>(!</w:t>
      </w:r>
      <w:proofErr w:type="spellStart"/>
      <w:r w:rsidRPr="003012DE">
        <w:rPr>
          <w:sz w:val="28"/>
          <w:szCs w:val="28"/>
        </w:rPr>
        <w:t>isBinary</w:t>
      </w:r>
      <w:proofErr w:type="spellEnd"/>
      <w:proofErr w:type="gramEnd"/>
      <w:r w:rsidRPr="003012DE">
        <w:rPr>
          <w:sz w:val="28"/>
          <w:szCs w:val="28"/>
        </w:rPr>
        <w:t>)</w:t>
      </w:r>
    </w:p>
    <w:p w14:paraId="4624029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6E8458C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RTC_ALARM_SEC, 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(sec));</w:t>
      </w:r>
    </w:p>
    <w:p w14:paraId="664FE40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RTC_ALARM_MIN, 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(min));</w:t>
      </w:r>
    </w:p>
    <w:p w14:paraId="21EAB5E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 xml:space="preserve">RTC_ALARM_HOUR, </w:t>
      </w:r>
      <w:proofErr w:type="spellStart"/>
      <w:r w:rsidRPr="003012DE">
        <w:rPr>
          <w:sz w:val="28"/>
          <w:szCs w:val="28"/>
        </w:rPr>
        <w:t>int_to_bcd</w:t>
      </w:r>
      <w:proofErr w:type="spellEnd"/>
      <w:r w:rsidRPr="003012DE">
        <w:rPr>
          <w:sz w:val="28"/>
          <w:szCs w:val="28"/>
        </w:rPr>
        <w:t>(hour));</w:t>
      </w:r>
    </w:p>
    <w:p w14:paraId="445254C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258C71E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else</w:t>
      </w:r>
    </w:p>
    <w:p w14:paraId="17F96EB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5718981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RTC_ALARM_SEC,  (unsigned char)sec);</w:t>
      </w:r>
    </w:p>
    <w:p w14:paraId="658F02F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RTC_ALARM_MIN,  (unsigned char)min);</w:t>
      </w:r>
    </w:p>
    <w:p w14:paraId="3A70C2E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write_</w:t>
      </w:r>
      <w:proofErr w:type="gram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RTC_ALARM_HOUR, (unsigned char)hour);</w:t>
      </w:r>
    </w:p>
    <w:p w14:paraId="12F2BCB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053F72C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6E24220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B3939A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D66C6C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AE41F1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test_alarm</w:t>
      </w:r>
      <w:proofErr w:type="spellEnd"/>
      <w:r w:rsidRPr="003012DE">
        <w:rPr>
          <w:sz w:val="28"/>
          <w:szCs w:val="28"/>
        </w:rPr>
        <w:t>(void)</w:t>
      </w:r>
    </w:p>
    <w:p w14:paraId="2C89F06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42D77B1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int hour, min, sec;</w:t>
      </w:r>
    </w:p>
    <w:p w14:paraId="5F9A615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0946E9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clrscr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19627A1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("========================================\n");</w:t>
      </w:r>
    </w:p>
    <w:p w14:paraId="71F337F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          PROGRAMMABLE ALARM\n");</w:t>
      </w:r>
    </w:p>
    <w:p w14:paraId="1AB62C7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("========================================\n\n");</w:t>
      </w:r>
    </w:p>
    <w:p w14:paraId="59D473C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66A42A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alarm hour   (0-23): ");</w:t>
      </w:r>
    </w:p>
    <w:p w14:paraId="758BE4B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&amp;hour);</w:t>
      </w:r>
    </w:p>
    <w:p w14:paraId="12D16D5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75B581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alarm minute (0-59): ");</w:t>
      </w:r>
    </w:p>
    <w:p w14:paraId="564EABB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&amp;min);</w:t>
      </w:r>
    </w:p>
    <w:p w14:paraId="231E6B0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0FC42A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"Enter alarm second (0-59): ");</w:t>
      </w:r>
    </w:p>
    <w:p w14:paraId="489513F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&amp;sec);</w:t>
      </w:r>
    </w:p>
    <w:p w14:paraId="1A2B159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1E8F4B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if </w:t>
      </w:r>
      <w:proofErr w:type="gramStart"/>
      <w:r w:rsidRPr="003012DE">
        <w:rPr>
          <w:sz w:val="28"/>
          <w:szCs w:val="28"/>
        </w:rPr>
        <w:t>(!</w:t>
      </w:r>
      <w:proofErr w:type="spellStart"/>
      <w:r w:rsidRPr="003012DE">
        <w:rPr>
          <w:sz w:val="28"/>
          <w:szCs w:val="28"/>
        </w:rPr>
        <w:t>validate</w:t>
      </w:r>
      <w:proofErr w:type="gramEnd"/>
      <w:r w:rsidRPr="003012DE">
        <w:rPr>
          <w:sz w:val="28"/>
          <w:szCs w:val="28"/>
        </w:rPr>
        <w:t>_alarm_time</w:t>
      </w:r>
      <w:proofErr w:type="spellEnd"/>
      <w:r w:rsidRPr="003012DE">
        <w:rPr>
          <w:sz w:val="28"/>
          <w:szCs w:val="28"/>
        </w:rPr>
        <w:t>(hour, min, sec))</w:t>
      </w:r>
    </w:p>
    <w:p w14:paraId="60FFD6C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51E098F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nError</w:t>
      </w:r>
      <w:proofErr w:type="spellEnd"/>
      <w:r w:rsidRPr="003012DE">
        <w:rPr>
          <w:sz w:val="28"/>
          <w:szCs w:val="28"/>
        </w:rPr>
        <w:t>: invalid time entered.");</w:t>
      </w:r>
    </w:p>
    <w:p w14:paraId="305A384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nPress</w:t>
      </w:r>
      <w:proofErr w:type="spellEnd"/>
      <w:r w:rsidRPr="003012DE">
        <w:rPr>
          <w:sz w:val="28"/>
          <w:szCs w:val="28"/>
        </w:rPr>
        <w:t xml:space="preserve"> any key...");</w:t>
      </w:r>
    </w:p>
    <w:p w14:paraId="102E5DE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proofErr w:type="gramStart"/>
      <w:r w:rsidRPr="003012DE">
        <w:rPr>
          <w:sz w:val="28"/>
          <w:szCs w:val="28"/>
        </w:rPr>
        <w:t>getch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5DD62E4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return;</w:t>
      </w:r>
    </w:p>
    <w:p w14:paraId="7CBA4A2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</w:t>
      </w:r>
    </w:p>
    <w:p w14:paraId="11BCD89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4CE323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alarm_fired</w:t>
      </w:r>
      <w:proofErr w:type="spellEnd"/>
      <w:r w:rsidRPr="003012DE">
        <w:rPr>
          <w:sz w:val="28"/>
          <w:szCs w:val="28"/>
        </w:rPr>
        <w:t xml:space="preserve"> = 0;</w:t>
      </w:r>
    </w:p>
    <w:p w14:paraId="4569FAA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DC247E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set_alarm_</w:t>
      </w:r>
      <w:proofErr w:type="gramStart"/>
      <w:r w:rsidRPr="003012DE">
        <w:rPr>
          <w:sz w:val="28"/>
          <w:szCs w:val="28"/>
        </w:rPr>
        <w:t>time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hour, min, sec);</w:t>
      </w:r>
    </w:p>
    <w:p w14:paraId="714DB50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clear_rtc_interrupt_</w:t>
      </w:r>
      <w:proofErr w:type="gramStart"/>
      <w:r w:rsidRPr="003012DE">
        <w:rPr>
          <w:sz w:val="28"/>
          <w:szCs w:val="28"/>
        </w:rPr>
        <w:t>flags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4D2678E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enable_alarm_</w:t>
      </w:r>
      <w:proofErr w:type="gramStart"/>
      <w:r w:rsidRPr="003012DE">
        <w:rPr>
          <w:sz w:val="28"/>
          <w:szCs w:val="28"/>
        </w:rPr>
        <w:t>interrupt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57F9FC8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C59BE7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nAlarm</w:t>
      </w:r>
      <w:proofErr w:type="spellEnd"/>
      <w:r w:rsidRPr="003012DE">
        <w:rPr>
          <w:sz w:val="28"/>
          <w:szCs w:val="28"/>
        </w:rPr>
        <w:t xml:space="preserve"> set to %02d:%02d:%02d", hour, min, sec);</w:t>
      </w:r>
    </w:p>
    <w:p w14:paraId="09ED3CB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nWaiting</w:t>
      </w:r>
      <w:proofErr w:type="spellEnd"/>
      <w:r w:rsidRPr="003012DE">
        <w:rPr>
          <w:sz w:val="28"/>
          <w:szCs w:val="28"/>
        </w:rPr>
        <w:t xml:space="preserve"> for alarm...\n");</w:t>
      </w:r>
    </w:p>
    <w:p w14:paraId="6D3E1B2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02A3B01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while </w:t>
      </w:r>
      <w:proofErr w:type="gramStart"/>
      <w:r w:rsidRPr="003012DE">
        <w:rPr>
          <w:sz w:val="28"/>
          <w:szCs w:val="28"/>
        </w:rPr>
        <w:t>(!</w:t>
      </w:r>
      <w:proofErr w:type="spellStart"/>
      <w:r w:rsidRPr="003012DE">
        <w:rPr>
          <w:sz w:val="28"/>
          <w:szCs w:val="28"/>
        </w:rPr>
        <w:t>alarm</w:t>
      </w:r>
      <w:proofErr w:type="gramEnd"/>
      <w:r w:rsidRPr="003012DE">
        <w:rPr>
          <w:sz w:val="28"/>
          <w:szCs w:val="28"/>
        </w:rPr>
        <w:t>_fired</w:t>
      </w:r>
      <w:proofErr w:type="spellEnd"/>
      <w:r w:rsidRPr="003012DE">
        <w:rPr>
          <w:sz w:val="28"/>
          <w:szCs w:val="28"/>
        </w:rPr>
        <w:t>) {}; // wait alarm interrupt</w:t>
      </w:r>
    </w:p>
    <w:p w14:paraId="5CA7E40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FE3FA2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disable_alarm_</w:t>
      </w:r>
      <w:proofErr w:type="gramStart"/>
      <w:r w:rsidRPr="003012DE">
        <w:rPr>
          <w:sz w:val="28"/>
          <w:szCs w:val="28"/>
        </w:rPr>
        <w:t>interrupt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58005C3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0DEB713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"\n*** ALARM TRIGGERED! ***");</w:t>
      </w:r>
    </w:p>
    <w:p w14:paraId="1B22088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nPress</w:t>
      </w:r>
      <w:proofErr w:type="spellEnd"/>
      <w:r w:rsidRPr="003012DE">
        <w:rPr>
          <w:sz w:val="28"/>
          <w:szCs w:val="28"/>
        </w:rPr>
        <w:t xml:space="preserve"> any key...");</w:t>
      </w:r>
    </w:p>
    <w:p w14:paraId="03AD03F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getch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1F7E296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4606DB8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020FA6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C33F16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void </w:t>
      </w:r>
      <w:proofErr w:type="spellStart"/>
      <w:r w:rsidRPr="003012DE">
        <w:rPr>
          <w:sz w:val="28"/>
          <w:szCs w:val="28"/>
        </w:rPr>
        <w:t>show_menu</w:t>
      </w:r>
      <w:proofErr w:type="spellEnd"/>
      <w:r w:rsidRPr="003012DE">
        <w:rPr>
          <w:sz w:val="28"/>
          <w:szCs w:val="28"/>
        </w:rPr>
        <w:t>(void)</w:t>
      </w:r>
    </w:p>
    <w:p w14:paraId="4FC0D30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336CD93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clrscr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71D5B76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("========================================\n");</w:t>
      </w:r>
    </w:p>
    <w:p w14:paraId="2EE9822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      LABORATORY WORK #4 - RTC\n");</w:t>
      </w:r>
    </w:p>
    <w:p w14:paraId="4F339BC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</w:t>
      </w:r>
      <w:proofErr w:type="spell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("========================================\n\n");</w:t>
      </w:r>
    </w:p>
    <w:p w14:paraId="09EC6B0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"1. Read current time and date\n");</w:t>
      </w:r>
    </w:p>
    <w:p w14:paraId="4DD1B7F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"2. Set new time and date\n");</w:t>
      </w:r>
    </w:p>
    <w:p w14:paraId="018A635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"3. Delay via RTC periodic interrupts\n");</w:t>
      </w:r>
    </w:p>
    <w:p w14:paraId="351171F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"4. Programmable RTC alarm\n");</w:t>
      </w:r>
    </w:p>
    <w:p w14:paraId="794F0D5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"0. Exit\n\n");</w:t>
      </w:r>
    </w:p>
    <w:p w14:paraId="68C0AA4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"Your choice: ");</w:t>
      </w:r>
    </w:p>
    <w:p w14:paraId="4252114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616DD1A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D11772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214A11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C755A6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void main(void)</w:t>
      </w:r>
    </w:p>
    <w:p w14:paraId="1D1A1A3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{</w:t>
      </w:r>
    </w:p>
    <w:p w14:paraId="0D6C0F3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int choice;</w:t>
      </w:r>
    </w:p>
    <w:p w14:paraId="0591628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357E17A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set </w:t>
      </w:r>
      <w:proofErr w:type="spellStart"/>
      <w:r w:rsidRPr="003012DE">
        <w:rPr>
          <w:sz w:val="28"/>
          <w:szCs w:val="28"/>
        </w:rPr>
        <w:t>self handler</w:t>
      </w:r>
      <w:proofErr w:type="spellEnd"/>
      <w:r w:rsidRPr="003012DE">
        <w:rPr>
          <w:sz w:val="28"/>
          <w:szCs w:val="28"/>
        </w:rPr>
        <w:t xml:space="preserve"> and enable </w:t>
      </w:r>
      <w:proofErr w:type="spellStart"/>
      <w:r w:rsidRPr="003012DE">
        <w:rPr>
          <w:sz w:val="28"/>
          <w:szCs w:val="28"/>
        </w:rPr>
        <w:t>irq</w:t>
      </w:r>
      <w:proofErr w:type="spellEnd"/>
      <w:r w:rsidRPr="003012DE">
        <w:rPr>
          <w:sz w:val="28"/>
          <w:szCs w:val="28"/>
        </w:rPr>
        <w:t xml:space="preserve"> </w:t>
      </w:r>
      <w:proofErr w:type="spellStart"/>
      <w:r w:rsidRPr="003012DE">
        <w:rPr>
          <w:sz w:val="28"/>
          <w:szCs w:val="28"/>
        </w:rPr>
        <w:t>rtc</w:t>
      </w:r>
      <w:proofErr w:type="spellEnd"/>
    </w:p>
    <w:p w14:paraId="415D70F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install_rtc_</w:t>
      </w:r>
      <w:proofErr w:type="gramStart"/>
      <w:r w:rsidRPr="003012DE">
        <w:rPr>
          <w:sz w:val="28"/>
          <w:szCs w:val="28"/>
        </w:rPr>
        <w:t>handler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38C3F97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unmask_rtc_</w:t>
      </w:r>
      <w:proofErr w:type="gramStart"/>
      <w:r w:rsidRPr="003012DE">
        <w:rPr>
          <w:sz w:val="28"/>
          <w:szCs w:val="28"/>
        </w:rPr>
        <w:t>irq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5146317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clear_rtc_interrupt_</w:t>
      </w:r>
      <w:proofErr w:type="gramStart"/>
      <w:r w:rsidRPr="003012DE">
        <w:rPr>
          <w:sz w:val="28"/>
          <w:szCs w:val="28"/>
        </w:rPr>
        <w:t>flags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0CE5211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D32336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do</w:t>
      </w:r>
    </w:p>
    <w:p w14:paraId="19EC144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{</w:t>
      </w:r>
    </w:p>
    <w:p w14:paraId="10D1967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r w:rsidRPr="003012DE">
        <w:rPr>
          <w:sz w:val="28"/>
          <w:szCs w:val="28"/>
        </w:rPr>
        <w:t>show_</w:t>
      </w:r>
      <w:proofErr w:type="gramStart"/>
      <w:r w:rsidRPr="003012DE">
        <w:rPr>
          <w:sz w:val="28"/>
          <w:szCs w:val="28"/>
        </w:rPr>
        <w:t>menu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538559E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</w:t>
      </w:r>
      <w:proofErr w:type="spellStart"/>
      <w:proofErr w:type="gramStart"/>
      <w:r w:rsidRPr="003012DE">
        <w:rPr>
          <w:sz w:val="28"/>
          <w:szCs w:val="28"/>
        </w:rPr>
        <w:t>scanf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"%d", &amp;choice);</w:t>
      </w:r>
    </w:p>
    <w:p w14:paraId="3DD789A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0C89A1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switch (choice)</w:t>
      </w:r>
    </w:p>
    <w:p w14:paraId="7ACD518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{</w:t>
      </w:r>
    </w:p>
    <w:p w14:paraId="31BE9A9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case 1:</w:t>
      </w:r>
    </w:p>
    <w:p w14:paraId="783C686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</w:t>
      </w:r>
      <w:proofErr w:type="spellStart"/>
      <w:r w:rsidRPr="003012DE">
        <w:rPr>
          <w:sz w:val="28"/>
          <w:szCs w:val="28"/>
        </w:rPr>
        <w:t>show_current_</w:t>
      </w:r>
      <w:proofErr w:type="gramStart"/>
      <w:r w:rsidRPr="003012DE">
        <w:rPr>
          <w:sz w:val="28"/>
          <w:szCs w:val="28"/>
        </w:rPr>
        <w:t>time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407DBB9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break;</w:t>
      </w:r>
    </w:p>
    <w:p w14:paraId="3293567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59690AA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case 2:</w:t>
      </w:r>
    </w:p>
    <w:p w14:paraId="2DCB0A2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</w:t>
      </w:r>
      <w:proofErr w:type="spellStart"/>
      <w:r w:rsidRPr="003012DE">
        <w:rPr>
          <w:sz w:val="28"/>
          <w:szCs w:val="28"/>
        </w:rPr>
        <w:t>set_current_</w:t>
      </w:r>
      <w:proofErr w:type="gramStart"/>
      <w:r w:rsidRPr="003012DE">
        <w:rPr>
          <w:sz w:val="28"/>
          <w:szCs w:val="28"/>
        </w:rPr>
        <w:t>time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61505CD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break;</w:t>
      </w:r>
    </w:p>
    <w:p w14:paraId="6305AD0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6BCC672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case 3:</w:t>
      </w:r>
    </w:p>
    <w:p w14:paraId="1B9DE2B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</w:t>
      </w:r>
      <w:proofErr w:type="spellStart"/>
      <w:r w:rsidRPr="003012DE">
        <w:rPr>
          <w:sz w:val="28"/>
          <w:szCs w:val="28"/>
        </w:rPr>
        <w:t>test_</w:t>
      </w:r>
      <w:proofErr w:type="gramStart"/>
      <w:r w:rsidRPr="003012DE">
        <w:rPr>
          <w:sz w:val="28"/>
          <w:szCs w:val="28"/>
        </w:rPr>
        <w:t>delay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130F4C1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break;</w:t>
      </w:r>
    </w:p>
    <w:p w14:paraId="4CE6DE6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4FEE08C7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case 4:</w:t>
      </w:r>
    </w:p>
    <w:p w14:paraId="79D3967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</w:t>
      </w:r>
      <w:proofErr w:type="spellStart"/>
      <w:r w:rsidRPr="003012DE">
        <w:rPr>
          <w:sz w:val="28"/>
          <w:szCs w:val="28"/>
        </w:rPr>
        <w:t>test_</w:t>
      </w:r>
      <w:proofErr w:type="gramStart"/>
      <w:r w:rsidRPr="003012DE">
        <w:rPr>
          <w:sz w:val="28"/>
          <w:szCs w:val="28"/>
        </w:rPr>
        <w:t>alarm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453FCA0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lastRenderedPageBreak/>
        <w:t xml:space="preserve">                break;</w:t>
      </w:r>
    </w:p>
    <w:p w14:paraId="3B35C84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950466C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case 0:</w:t>
      </w:r>
    </w:p>
    <w:p w14:paraId="37AA6AC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break;</w:t>
      </w:r>
    </w:p>
    <w:p w14:paraId="1FCF7AC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5A63BB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default:</w:t>
      </w:r>
    </w:p>
    <w:p w14:paraId="054E05B9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nInvalid</w:t>
      </w:r>
      <w:proofErr w:type="spellEnd"/>
      <w:r w:rsidRPr="003012DE">
        <w:rPr>
          <w:sz w:val="28"/>
          <w:szCs w:val="28"/>
        </w:rPr>
        <w:t xml:space="preserve"> menu option.");</w:t>
      </w:r>
    </w:p>
    <w:p w14:paraId="1D3E31B2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</w:t>
      </w:r>
      <w:proofErr w:type="spellStart"/>
      <w:proofErr w:type="gramStart"/>
      <w:r w:rsidRPr="003012DE">
        <w:rPr>
          <w:sz w:val="28"/>
          <w:szCs w:val="28"/>
        </w:rPr>
        <w:t>printf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"\</w:t>
      </w:r>
      <w:proofErr w:type="spellStart"/>
      <w:r w:rsidRPr="003012DE">
        <w:rPr>
          <w:sz w:val="28"/>
          <w:szCs w:val="28"/>
        </w:rPr>
        <w:t>nPress</w:t>
      </w:r>
      <w:proofErr w:type="spellEnd"/>
      <w:r w:rsidRPr="003012DE">
        <w:rPr>
          <w:sz w:val="28"/>
          <w:szCs w:val="28"/>
        </w:rPr>
        <w:t xml:space="preserve"> any key...");</w:t>
      </w:r>
    </w:p>
    <w:p w14:paraId="760548EF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</w:t>
      </w:r>
      <w:proofErr w:type="spellStart"/>
      <w:proofErr w:type="gramStart"/>
      <w:r w:rsidRPr="003012DE">
        <w:rPr>
          <w:sz w:val="28"/>
          <w:szCs w:val="28"/>
        </w:rPr>
        <w:t>getch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43CBFFC5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        break;</w:t>
      </w:r>
    </w:p>
    <w:p w14:paraId="042007A8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    }</w:t>
      </w:r>
    </w:p>
    <w:p w14:paraId="5BD2586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2F962CE1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} while (</w:t>
      </w:r>
      <w:proofErr w:type="gramStart"/>
      <w:r w:rsidRPr="003012DE">
        <w:rPr>
          <w:sz w:val="28"/>
          <w:szCs w:val="28"/>
        </w:rPr>
        <w:t>choice !</w:t>
      </w:r>
      <w:proofErr w:type="gramEnd"/>
      <w:r w:rsidRPr="003012DE">
        <w:rPr>
          <w:sz w:val="28"/>
          <w:szCs w:val="28"/>
        </w:rPr>
        <w:t>= 0);</w:t>
      </w:r>
    </w:p>
    <w:p w14:paraId="2F4475D4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7069016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disable </w:t>
      </w:r>
      <w:proofErr w:type="spellStart"/>
      <w:r w:rsidRPr="003012DE">
        <w:rPr>
          <w:sz w:val="28"/>
          <w:szCs w:val="28"/>
        </w:rPr>
        <w:t>rtc</w:t>
      </w:r>
      <w:proofErr w:type="spellEnd"/>
      <w:r w:rsidRPr="003012DE">
        <w:rPr>
          <w:sz w:val="28"/>
          <w:szCs w:val="28"/>
        </w:rPr>
        <w:t xml:space="preserve"> modes before exit</w:t>
      </w:r>
    </w:p>
    <w:p w14:paraId="0768DAB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disable_periodic_</w:t>
      </w:r>
      <w:proofErr w:type="gramStart"/>
      <w:r w:rsidRPr="003012DE">
        <w:rPr>
          <w:sz w:val="28"/>
          <w:szCs w:val="28"/>
        </w:rPr>
        <w:t>interrupt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5C9C4F36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disable_alarm_</w:t>
      </w:r>
      <w:proofErr w:type="gramStart"/>
      <w:r w:rsidRPr="003012DE">
        <w:rPr>
          <w:sz w:val="28"/>
          <w:szCs w:val="28"/>
        </w:rPr>
        <w:t>interrupt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7397C08D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clear_rtc_interrupt_</w:t>
      </w:r>
      <w:proofErr w:type="gramStart"/>
      <w:r w:rsidRPr="003012DE">
        <w:rPr>
          <w:sz w:val="28"/>
          <w:szCs w:val="28"/>
        </w:rPr>
        <w:t>flags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1FC2DDAE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</w:p>
    <w:p w14:paraId="11BF2AD0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// restore old handler and old masks pic</w:t>
      </w:r>
    </w:p>
    <w:p w14:paraId="6DDA35CA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restore_rtc_</w:t>
      </w:r>
      <w:proofErr w:type="gramStart"/>
      <w:r w:rsidRPr="003012DE">
        <w:rPr>
          <w:sz w:val="28"/>
          <w:szCs w:val="28"/>
        </w:rPr>
        <w:t>handler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674E8A7B" w14:textId="77777777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 xml:space="preserve">    </w:t>
      </w:r>
      <w:proofErr w:type="spellStart"/>
      <w:r w:rsidRPr="003012DE">
        <w:rPr>
          <w:sz w:val="28"/>
          <w:szCs w:val="28"/>
        </w:rPr>
        <w:t>restore_pic_</w:t>
      </w:r>
      <w:proofErr w:type="gramStart"/>
      <w:r w:rsidRPr="003012DE">
        <w:rPr>
          <w:sz w:val="28"/>
          <w:szCs w:val="28"/>
        </w:rPr>
        <w:t>masks</w:t>
      </w:r>
      <w:proofErr w:type="spellEnd"/>
      <w:r w:rsidRPr="003012DE">
        <w:rPr>
          <w:sz w:val="28"/>
          <w:szCs w:val="28"/>
        </w:rPr>
        <w:t>(</w:t>
      </w:r>
      <w:proofErr w:type="gramEnd"/>
      <w:r w:rsidRPr="003012DE">
        <w:rPr>
          <w:sz w:val="28"/>
          <w:szCs w:val="28"/>
        </w:rPr>
        <w:t>);</w:t>
      </w:r>
    </w:p>
    <w:p w14:paraId="29CF791B" w14:textId="4B237383" w:rsidR="003012DE" w:rsidRPr="003012DE" w:rsidRDefault="003012DE" w:rsidP="003012DE">
      <w:pPr>
        <w:spacing w:after="0"/>
        <w:ind w:firstLine="709"/>
        <w:rPr>
          <w:sz w:val="28"/>
          <w:szCs w:val="28"/>
        </w:rPr>
      </w:pPr>
      <w:r w:rsidRPr="003012DE">
        <w:rPr>
          <w:sz w:val="28"/>
          <w:szCs w:val="28"/>
        </w:rPr>
        <w:t>}</w:t>
      </w:r>
    </w:p>
    <w:p w14:paraId="00D74854" w14:textId="77777777" w:rsidR="006D686F" w:rsidRPr="006D686F" w:rsidRDefault="006D686F" w:rsidP="003012DE">
      <w:pPr>
        <w:pStyle w:val="Title"/>
        <w:jc w:val="left"/>
        <w:rPr>
          <w:sz w:val="28"/>
          <w:szCs w:val="28"/>
          <w:lang w:val="en-US"/>
        </w:rPr>
      </w:pPr>
    </w:p>
    <w:p w14:paraId="463A9B89" w14:textId="7DC99E49" w:rsidR="00E10616" w:rsidRDefault="00E10616" w:rsidP="00E10616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>Тестирование программ</w:t>
      </w:r>
      <w:r w:rsidR="00EB6DC7">
        <w:rPr>
          <w:sz w:val="28"/>
          <w:szCs w:val="28"/>
        </w:rPr>
        <w:t>ы</w:t>
      </w:r>
    </w:p>
    <w:p w14:paraId="516DA5F8" w14:textId="77777777" w:rsidR="00E10616" w:rsidRDefault="00E10616" w:rsidP="00E10616">
      <w:pPr>
        <w:pStyle w:val="Title"/>
        <w:jc w:val="left"/>
        <w:rPr>
          <w:sz w:val="28"/>
          <w:szCs w:val="28"/>
        </w:rPr>
      </w:pPr>
    </w:p>
    <w:p w14:paraId="7684F4B4" w14:textId="45D6B56B" w:rsidR="00ED38C3" w:rsidRDefault="00971032" w:rsidP="004C0176">
      <w:pPr>
        <w:pStyle w:val="Title"/>
        <w:rPr>
          <w:sz w:val="28"/>
          <w:szCs w:val="28"/>
        </w:rPr>
      </w:pPr>
      <w:r w:rsidRPr="00971032">
        <w:rPr>
          <w:sz w:val="28"/>
          <w:szCs w:val="28"/>
        </w:rPr>
        <w:drawing>
          <wp:inline distT="0" distB="0" distL="0" distR="0" wp14:anchorId="58FA9313" wp14:editId="41A71E9B">
            <wp:extent cx="5533632" cy="3205537"/>
            <wp:effectExtent l="0" t="0" r="3810" b="0"/>
            <wp:docPr id="21069548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5485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6441" cy="32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A6E2" w14:textId="34AE5A24" w:rsidR="004C0176" w:rsidRDefault="004C0176" w:rsidP="004C0176">
      <w:pPr>
        <w:pStyle w:val="Title"/>
        <w:rPr>
          <w:b w:val="0"/>
          <w:sz w:val="22"/>
          <w:szCs w:val="28"/>
          <w:lang w:val="en-US"/>
        </w:rPr>
      </w:pPr>
      <w:r>
        <w:rPr>
          <w:b w:val="0"/>
          <w:sz w:val="22"/>
          <w:szCs w:val="28"/>
        </w:rPr>
        <w:t>Рисунок 4.1 —</w:t>
      </w:r>
      <w:r w:rsidR="008B0194">
        <w:rPr>
          <w:b w:val="0"/>
          <w:sz w:val="22"/>
          <w:szCs w:val="28"/>
        </w:rPr>
        <w:t xml:space="preserve"> В</w:t>
      </w:r>
      <w:r>
        <w:rPr>
          <w:b w:val="0"/>
          <w:sz w:val="22"/>
          <w:szCs w:val="28"/>
        </w:rPr>
        <w:t>ывод текущего времени.</w:t>
      </w:r>
    </w:p>
    <w:p w14:paraId="113BAB89" w14:textId="692A4050" w:rsidR="004C0176" w:rsidRDefault="004C0176" w:rsidP="004C0176">
      <w:pPr>
        <w:pStyle w:val="Title"/>
        <w:rPr>
          <w:b w:val="0"/>
          <w:sz w:val="22"/>
          <w:szCs w:val="28"/>
          <w:lang w:val="en-US"/>
        </w:rPr>
      </w:pPr>
    </w:p>
    <w:p w14:paraId="7738A3B9" w14:textId="60D688C4" w:rsidR="007F14D6" w:rsidRPr="007F14D6" w:rsidRDefault="007F14D6" w:rsidP="004C0176">
      <w:pPr>
        <w:pStyle w:val="Title"/>
        <w:rPr>
          <w:b w:val="0"/>
          <w:sz w:val="22"/>
          <w:szCs w:val="28"/>
          <w:lang w:val="en-US"/>
        </w:rPr>
      </w:pPr>
      <w:r w:rsidRPr="007F14D6">
        <w:rPr>
          <w:b w:val="0"/>
          <w:sz w:val="22"/>
          <w:szCs w:val="28"/>
          <w:lang w:val="en-US"/>
        </w:rPr>
        <w:lastRenderedPageBreak/>
        <w:drawing>
          <wp:inline distT="0" distB="0" distL="0" distR="0" wp14:anchorId="2149BEDE" wp14:editId="46587A78">
            <wp:extent cx="5566968" cy="4037743"/>
            <wp:effectExtent l="0" t="0" r="0" b="1270"/>
            <wp:docPr id="283547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477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5847" cy="406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529A" w14:textId="77777777" w:rsidR="004C0176" w:rsidRDefault="004C0176" w:rsidP="004C0176">
      <w:pPr>
        <w:pStyle w:val="Title"/>
        <w:rPr>
          <w:b w:val="0"/>
          <w:sz w:val="22"/>
          <w:szCs w:val="28"/>
        </w:rPr>
      </w:pPr>
      <w:r>
        <w:rPr>
          <w:b w:val="0"/>
          <w:sz w:val="22"/>
          <w:szCs w:val="28"/>
        </w:rPr>
        <w:t>Рисунок 4.2 — Установка нового времени</w:t>
      </w:r>
    </w:p>
    <w:p w14:paraId="6ACF151A" w14:textId="77777777" w:rsidR="00E77748" w:rsidRDefault="00E77748" w:rsidP="004C0176">
      <w:pPr>
        <w:pStyle w:val="Title"/>
        <w:rPr>
          <w:noProof/>
        </w:rPr>
      </w:pPr>
    </w:p>
    <w:p w14:paraId="0DDDC1C1" w14:textId="751ED011" w:rsidR="004C0176" w:rsidRDefault="00CF1211" w:rsidP="004C0176">
      <w:pPr>
        <w:pStyle w:val="Title"/>
        <w:rPr>
          <w:b w:val="0"/>
          <w:sz w:val="22"/>
          <w:szCs w:val="28"/>
        </w:rPr>
      </w:pPr>
      <w:r w:rsidRPr="00CF1211">
        <w:rPr>
          <w:b w:val="0"/>
          <w:sz w:val="22"/>
          <w:szCs w:val="28"/>
        </w:rPr>
        <w:drawing>
          <wp:inline distT="0" distB="0" distL="0" distR="0" wp14:anchorId="3A210381" wp14:editId="1F9031EC">
            <wp:extent cx="5616611" cy="3256908"/>
            <wp:effectExtent l="0" t="0" r="0" b="0"/>
            <wp:docPr id="6173680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7870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4491" cy="326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BA7F" w14:textId="77777777" w:rsidR="004C0176" w:rsidRPr="004C0176" w:rsidRDefault="004C0176" w:rsidP="004C0176">
      <w:pPr>
        <w:pStyle w:val="Title"/>
        <w:rPr>
          <w:b w:val="0"/>
          <w:sz w:val="22"/>
          <w:szCs w:val="28"/>
        </w:rPr>
      </w:pPr>
      <w:r>
        <w:rPr>
          <w:b w:val="0"/>
          <w:sz w:val="22"/>
          <w:szCs w:val="28"/>
        </w:rPr>
        <w:t>Рисунок 4.3 — Вывод нового времени.</w:t>
      </w:r>
    </w:p>
    <w:p w14:paraId="175578A5" w14:textId="77777777" w:rsidR="001C2AD1" w:rsidRDefault="001C2AD1" w:rsidP="00A55677">
      <w:pPr>
        <w:pStyle w:val="Title"/>
        <w:jc w:val="left"/>
        <w:rPr>
          <w:b w:val="0"/>
        </w:rPr>
      </w:pPr>
    </w:p>
    <w:p w14:paraId="1DB154F3" w14:textId="77777777" w:rsidR="004C0176" w:rsidRDefault="004C0176" w:rsidP="004C0176">
      <w:pPr>
        <w:pStyle w:val="Title"/>
        <w:rPr>
          <w:sz w:val="28"/>
          <w:szCs w:val="28"/>
        </w:rPr>
      </w:pPr>
    </w:p>
    <w:p w14:paraId="3714A50D" w14:textId="3DF5D9B6" w:rsidR="00ED38C3" w:rsidRDefault="00A94963" w:rsidP="004C0176">
      <w:pPr>
        <w:pStyle w:val="Title"/>
        <w:rPr>
          <w:sz w:val="28"/>
          <w:szCs w:val="28"/>
        </w:rPr>
      </w:pPr>
      <w:r w:rsidRPr="00A94963">
        <w:rPr>
          <w:sz w:val="28"/>
          <w:szCs w:val="28"/>
        </w:rPr>
        <w:lastRenderedPageBreak/>
        <w:drawing>
          <wp:inline distT="0" distB="0" distL="0" distR="0" wp14:anchorId="1BADE825" wp14:editId="71B4B5C2">
            <wp:extent cx="5812832" cy="4048018"/>
            <wp:effectExtent l="0" t="0" r="3810" b="3810"/>
            <wp:docPr id="107483516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5162" name="Picture 1" descr="A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1338" cy="406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B519" w14:textId="5D1B6E82" w:rsidR="00ED38C3" w:rsidRPr="004C0176" w:rsidRDefault="004C0176" w:rsidP="004C0176">
      <w:pPr>
        <w:pStyle w:val="Title"/>
        <w:rPr>
          <w:b w:val="0"/>
          <w:sz w:val="22"/>
          <w:szCs w:val="28"/>
        </w:rPr>
      </w:pPr>
      <w:r>
        <w:rPr>
          <w:b w:val="0"/>
          <w:sz w:val="22"/>
          <w:szCs w:val="28"/>
        </w:rPr>
        <w:t>Рисунок 4.</w:t>
      </w:r>
      <w:r w:rsidR="0049618A" w:rsidRPr="0049618A">
        <w:rPr>
          <w:b w:val="0"/>
          <w:sz w:val="22"/>
          <w:szCs w:val="28"/>
        </w:rPr>
        <w:t>4</w:t>
      </w:r>
      <w:r>
        <w:rPr>
          <w:b w:val="0"/>
          <w:sz w:val="22"/>
          <w:szCs w:val="28"/>
        </w:rPr>
        <w:t xml:space="preserve"> — </w:t>
      </w:r>
      <w:r w:rsidR="0049618A">
        <w:rPr>
          <w:b w:val="0"/>
          <w:sz w:val="22"/>
          <w:szCs w:val="28"/>
        </w:rPr>
        <w:t>Установка и с</w:t>
      </w:r>
      <w:r>
        <w:rPr>
          <w:b w:val="0"/>
          <w:sz w:val="22"/>
          <w:szCs w:val="28"/>
        </w:rPr>
        <w:t>рабатывание будильника.</w:t>
      </w:r>
    </w:p>
    <w:p w14:paraId="388C3D99" w14:textId="77777777" w:rsidR="00ED38C3" w:rsidRDefault="00ED38C3" w:rsidP="00E10616">
      <w:pPr>
        <w:pStyle w:val="Title"/>
        <w:jc w:val="left"/>
        <w:rPr>
          <w:sz w:val="28"/>
          <w:szCs w:val="28"/>
        </w:rPr>
      </w:pPr>
    </w:p>
    <w:p w14:paraId="7723F54A" w14:textId="77777777" w:rsidR="00E10616" w:rsidRDefault="00E10616" w:rsidP="00E10616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39860880" w14:textId="77777777" w:rsidR="00E10616" w:rsidRDefault="00E10616" w:rsidP="00A02DAA">
      <w:pPr>
        <w:spacing w:after="0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6600F0A3" w14:textId="7B79F0BC" w:rsidR="00727247" w:rsidRPr="00727247" w:rsidRDefault="00727247" w:rsidP="00A55677">
      <w:pPr>
        <w:spacing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данной лабораторной работе были выполнены все поставленные задачи: написана программа, которая считывает и устанавливает время в часах реального времени</w:t>
      </w:r>
      <w:r w:rsidRPr="00727247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>была реализована</w:t>
      </w:r>
      <w:r w:rsidRPr="00BA6D55">
        <w:rPr>
          <w:rFonts w:ascii="Times New Roman" w:hAnsi="Times New Roman"/>
          <w:sz w:val="28"/>
          <w:lang w:val="ru-RU"/>
        </w:rPr>
        <w:t xml:space="preserve"> функ</w:t>
      </w:r>
      <w:r>
        <w:rPr>
          <w:rFonts w:ascii="Times New Roman" w:hAnsi="Times New Roman"/>
          <w:sz w:val="28"/>
          <w:lang w:val="ru-RU"/>
        </w:rPr>
        <w:t>ция</w:t>
      </w:r>
      <w:r w:rsidRPr="00BA6D55">
        <w:rPr>
          <w:rFonts w:ascii="Times New Roman" w:hAnsi="Times New Roman"/>
          <w:sz w:val="28"/>
          <w:lang w:val="ru-RU"/>
        </w:rPr>
        <w:t xml:space="preserve"> программируемого будильника</w:t>
      </w:r>
      <w:r w:rsidRPr="00727247">
        <w:rPr>
          <w:rFonts w:ascii="Times New Roman" w:hAnsi="Times New Roman"/>
          <w:sz w:val="28"/>
          <w:lang w:val="ru-RU"/>
        </w:rPr>
        <w:t>,</w:t>
      </w:r>
      <w:r>
        <w:rPr>
          <w:rFonts w:ascii="Times New Roman" w:hAnsi="Times New Roman"/>
          <w:sz w:val="28"/>
          <w:lang w:val="ru-RU"/>
        </w:rPr>
        <w:t xml:space="preserve"> и</w:t>
      </w:r>
      <w:r w:rsidRPr="00BA6D55">
        <w:rPr>
          <w:rFonts w:ascii="Times New Roman" w:hAnsi="Times New Roman"/>
          <w:sz w:val="28"/>
          <w:lang w:val="ru-RU"/>
        </w:rPr>
        <w:t>спользуя аппаратное прерывания часов реального времени и режим будильника</w:t>
      </w:r>
      <w:r>
        <w:rPr>
          <w:rFonts w:ascii="Times New Roman" w:hAnsi="Times New Roman"/>
          <w:sz w:val="28"/>
          <w:lang w:val="ru-RU"/>
        </w:rPr>
        <w:t>.</w:t>
      </w:r>
    </w:p>
    <w:p w14:paraId="4D1C8AC2" w14:textId="20A68286" w:rsidR="00A55677" w:rsidRPr="00971032" w:rsidRDefault="00A55677" w:rsidP="00A556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ru-RU"/>
        </w:rPr>
        <w:t xml:space="preserve">Программа компилировалась в </w:t>
      </w:r>
      <w:r>
        <w:rPr>
          <w:sz w:val="28"/>
          <w:szCs w:val="28"/>
        </w:rPr>
        <w:t>Turbo</w:t>
      </w:r>
      <w:r w:rsidRPr="00A5567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</w:t>
      </w:r>
      <w:r w:rsidRPr="00A55677">
        <w:rPr>
          <w:sz w:val="28"/>
          <w:szCs w:val="28"/>
          <w:lang w:val="ru-RU"/>
        </w:rPr>
        <w:t xml:space="preserve">++ </w:t>
      </w:r>
      <w:r>
        <w:rPr>
          <w:sz w:val="28"/>
          <w:szCs w:val="28"/>
          <w:lang w:val="ru-RU"/>
        </w:rPr>
        <w:t xml:space="preserve">и запускалась в </w:t>
      </w:r>
      <w:r>
        <w:rPr>
          <w:sz w:val="28"/>
          <w:szCs w:val="28"/>
        </w:rPr>
        <w:t>DOS</w:t>
      </w:r>
      <w:r w:rsidR="00971032">
        <w:rPr>
          <w:sz w:val="28"/>
          <w:szCs w:val="28"/>
        </w:rPr>
        <w:t>Box</w:t>
      </w:r>
      <w:r w:rsidR="00971032" w:rsidRPr="00971032">
        <w:rPr>
          <w:sz w:val="28"/>
          <w:szCs w:val="28"/>
          <w:lang w:val="ru-RU"/>
        </w:rPr>
        <w:t>-</w:t>
      </w:r>
      <w:r w:rsidR="00971032">
        <w:rPr>
          <w:sz w:val="28"/>
          <w:szCs w:val="28"/>
        </w:rPr>
        <w:t>X</w:t>
      </w:r>
    </w:p>
    <w:sectPr w:rsidR="00A55677" w:rsidRPr="00971032" w:rsidSect="0092437A">
      <w:footerReference w:type="default" r:id="rId11"/>
      <w:type w:val="continuous"/>
      <w:pgSz w:w="11906" w:h="16838"/>
      <w:pgMar w:top="851" w:right="851" w:bottom="851" w:left="851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CA6E" w14:textId="77777777" w:rsidR="00873093" w:rsidRDefault="00873093" w:rsidP="002D50C3">
      <w:pPr>
        <w:spacing w:after="0" w:line="240" w:lineRule="auto"/>
      </w:pPr>
      <w:r>
        <w:separator/>
      </w:r>
    </w:p>
  </w:endnote>
  <w:endnote w:type="continuationSeparator" w:id="0">
    <w:p w14:paraId="17FC13D2" w14:textId="77777777" w:rsidR="00873093" w:rsidRDefault="00873093" w:rsidP="002D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DFGothic-EB"/>
    <w:panose1 w:val="020B0604020202020204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6178724"/>
      <w:docPartObj>
        <w:docPartGallery w:val="Page Numbers (Bottom of Page)"/>
        <w:docPartUnique/>
      </w:docPartObj>
    </w:sdtPr>
    <w:sdtContent>
      <w:p w14:paraId="29EB1734" w14:textId="77777777" w:rsidR="00B12155" w:rsidRDefault="00B121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2BB6" w:rsidRPr="00AD2BB6">
          <w:rPr>
            <w:noProof/>
            <w:lang w:val="ru-RU"/>
          </w:rPr>
          <w:t>10</w:t>
        </w:r>
        <w:r>
          <w:fldChar w:fldCharType="end"/>
        </w:r>
      </w:p>
      <w:p w14:paraId="3AE5FA56" w14:textId="77777777" w:rsidR="00B12155" w:rsidRDefault="00000000">
        <w:pPr>
          <w:pStyle w:val="Footer"/>
          <w:jc w:val="right"/>
        </w:pPr>
      </w:p>
    </w:sdtContent>
  </w:sdt>
  <w:p w14:paraId="23C183EB" w14:textId="77777777" w:rsidR="0092437A" w:rsidRDefault="00924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A0635" w14:textId="77777777" w:rsidR="00873093" w:rsidRDefault="00873093" w:rsidP="002D50C3">
      <w:pPr>
        <w:spacing w:after="0" w:line="240" w:lineRule="auto"/>
      </w:pPr>
      <w:r>
        <w:separator/>
      </w:r>
    </w:p>
  </w:footnote>
  <w:footnote w:type="continuationSeparator" w:id="0">
    <w:p w14:paraId="1367BD23" w14:textId="77777777" w:rsidR="00873093" w:rsidRDefault="00873093" w:rsidP="002D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647"/>
        </w:tabs>
        <w:ind w:left="164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07"/>
        </w:tabs>
        <w:ind w:left="200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727"/>
        </w:tabs>
        <w:ind w:left="272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087"/>
        </w:tabs>
        <w:ind w:left="308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07"/>
        </w:tabs>
        <w:ind w:left="380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167"/>
        </w:tabs>
        <w:ind w:left="4167" w:hanging="360"/>
      </w:pPr>
      <w:rPr>
        <w:rFonts w:ascii="OpenSymbol" w:hAnsi="OpenSymbol" w:cs="OpenSymbol"/>
      </w:r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2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3" w15:restartNumberingAfterBreak="0">
    <w:nsid w:val="056940A7"/>
    <w:multiLevelType w:val="multilevel"/>
    <w:tmpl w:val="D2B02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4" w15:restartNumberingAfterBreak="0">
    <w:nsid w:val="060F2F9D"/>
    <w:multiLevelType w:val="hybridMultilevel"/>
    <w:tmpl w:val="A678D5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F6406F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656F57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174E3A56"/>
    <w:multiLevelType w:val="hybridMultilevel"/>
    <w:tmpl w:val="04384E88"/>
    <w:lvl w:ilvl="0" w:tplc="8D185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810076"/>
    <w:multiLevelType w:val="hybridMultilevel"/>
    <w:tmpl w:val="B270E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E646D4"/>
    <w:multiLevelType w:val="hybridMultilevel"/>
    <w:tmpl w:val="D414B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767AE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915587"/>
    <w:multiLevelType w:val="multilevel"/>
    <w:tmpl w:val="D2B02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12" w15:restartNumberingAfterBreak="0">
    <w:nsid w:val="286D0568"/>
    <w:multiLevelType w:val="hybridMultilevel"/>
    <w:tmpl w:val="0AEAF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BD7339"/>
    <w:multiLevelType w:val="hybridMultilevel"/>
    <w:tmpl w:val="26642406"/>
    <w:lvl w:ilvl="0" w:tplc="D90EAFB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95E5A"/>
    <w:multiLevelType w:val="hybridMultilevel"/>
    <w:tmpl w:val="CC0A2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B2D86"/>
    <w:multiLevelType w:val="hybridMultilevel"/>
    <w:tmpl w:val="2D9E518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46F90B5C"/>
    <w:multiLevelType w:val="hybridMultilevel"/>
    <w:tmpl w:val="E632A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B479A"/>
    <w:multiLevelType w:val="hybridMultilevel"/>
    <w:tmpl w:val="63FAF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5A3DC5"/>
    <w:multiLevelType w:val="hybridMultilevel"/>
    <w:tmpl w:val="FA2AA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176AC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05134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67CD60EB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6191502">
    <w:abstractNumId w:val="13"/>
  </w:num>
  <w:num w:numId="2" w16cid:durableId="1201935386">
    <w:abstractNumId w:val="6"/>
  </w:num>
  <w:num w:numId="3" w16cid:durableId="1051004689">
    <w:abstractNumId w:val="20"/>
  </w:num>
  <w:num w:numId="4" w16cid:durableId="17429417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553581">
    <w:abstractNumId w:val="4"/>
  </w:num>
  <w:num w:numId="6" w16cid:durableId="212620041">
    <w:abstractNumId w:val="17"/>
  </w:num>
  <w:num w:numId="7" w16cid:durableId="916402898">
    <w:abstractNumId w:val="8"/>
  </w:num>
  <w:num w:numId="8" w16cid:durableId="1776366889">
    <w:abstractNumId w:val="3"/>
  </w:num>
  <w:num w:numId="9" w16cid:durableId="19741938">
    <w:abstractNumId w:val="19"/>
  </w:num>
  <w:num w:numId="10" w16cid:durableId="1503354622">
    <w:abstractNumId w:val="7"/>
  </w:num>
  <w:num w:numId="11" w16cid:durableId="2110546367">
    <w:abstractNumId w:val="5"/>
  </w:num>
  <w:num w:numId="12" w16cid:durableId="1068650490">
    <w:abstractNumId w:val="12"/>
  </w:num>
  <w:num w:numId="13" w16cid:durableId="1002393590">
    <w:abstractNumId w:val="21"/>
  </w:num>
  <w:num w:numId="14" w16cid:durableId="676494570">
    <w:abstractNumId w:val="11"/>
  </w:num>
  <w:num w:numId="15" w16cid:durableId="2035836715">
    <w:abstractNumId w:val="0"/>
  </w:num>
  <w:num w:numId="16" w16cid:durableId="7294735">
    <w:abstractNumId w:val="2"/>
  </w:num>
  <w:num w:numId="17" w16cid:durableId="24063957">
    <w:abstractNumId w:val="14"/>
  </w:num>
  <w:num w:numId="18" w16cid:durableId="328867723">
    <w:abstractNumId w:val="18"/>
  </w:num>
  <w:num w:numId="19" w16cid:durableId="436222424">
    <w:abstractNumId w:val="15"/>
  </w:num>
  <w:num w:numId="20" w16cid:durableId="896670376">
    <w:abstractNumId w:val="16"/>
  </w:num>
  <w:num w:numId="21" w16cid:durableId="114299747">
    <w:abstractNumId w:val="9"/>
  </w:num>
  <w:num w:numId="22" w16cid:durableId="787503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FD"/>
    <w:rsid w:val="0000398E"/>
    <w:rsid w:val="000317B4"/>
    <w:rsid w:val="00067C47"/>
    <w:rsid w:val="00076FD8"/>
    <w:rsid w:val="000A5174"/>
    <w:rsid w:val="000A594B"/>
    <w:rsid w:val="000A7B2F"/>
    <w:rsid w:val="000C1E08"/>
    <w:rsid w:val="000D1D7A"/>
    <w:rsid w:val="000D2ABB"/>
    <w:rsid w:val="000D64D3"/>
    <w:rsid w:val="000E0EDD"/>
    <w:rsid w:val="000E1F9D"/>
    <w:rsid w:val="000F44E0"/>
    <w:rsid w:val="000F7EF2"/>
    <w:rsid w:val="00112F50"/>
    <w:rsid w:val="00133E4D"/>
    <w:rsid w:val="00135776"/>
    <w:rsid w:val="00153CC5"/>
    <w:rsid w:val="0017385C"/>
    <w:rsid w:val="0018644C"/>
    <w:rsid w:val="00193475"/>
    <w:rsid w:val="001A72F0"/>
    <w:rsid w:val="001B12B2"/>
    <w:rsid w:val="001C2AD1"/>
    <w:rsid w:val="001D03C5"/>
    <w:rsid w:val="001D2B60"/>
    <w:rsid w:val="001E3C93"/>
    <w:rsid w:val="001E3FC4"/>
    <w:rsid w:val="00201EE9"/>
    <w:rsid w:val="0021117E"/>
    <w:rsid w:val="0023438C"/>
    <w:rsid w:val="00237CB2"/>
    <w:rsid w:val="00247887"/>
    <w:rsid w:val="00257A26"/>
    <w:rsid w:val="00280A4F"/>
    <w:rsid w:val="00282A77"/>
    <w:rsid w:val="00297EE0"/>
    <w:rsid w:val="002A504D"/>
    <w:rsid w:val="002A54DB"/>
    <w:rsid w:val="002B65F8"/>
    <w:rsid w:val="002C2DCB"/>
    <w:rsid w:val="002C4B76"/>
    <w:rsid w:val="002D50C3"/>
    <w:rsid w:val="002E7FE6"/>
    <w:rsid w:val="002F4DA8"/>
    <w:rsid w:val="003012DE"/>
    <w:rsid w:val="0030205B"/>
    <w:rsid w:val="00310BFF"/>
    <w:rsid w:val="003233A3"/>
    <w:rsid w:val="00351AAF"/>
    <w:rsid w:val="00355D08"/>
    <w:rsid w:val="0035624B"/>
    <w:rsid w:val="0036170D"/>
    <w:rsid w:val="00362C2C"/>
    <w:rsid w:val="003733A2"/>
    <w:rsid w:val="0038532F"/>
    <w:rsid w:val="0038623B"/>
    <w:rsid w:val="003E043D"/>
    <w:rsid w:val="003E7B83"/>
    <w:rsid w:val="00417869"/>
    <w:rsid w:val="004234B4"/>
    <w:rsid w:val="004333AD"/>
    <w:rsid w:val="004356CC"/>
    <w:rsid w:val="004622B3"/>
    <w:rsid w:val="00484A00"/>
    <w:rsid w:val="0049618A"/>
    <w:rsid w:val="004C0176"/>
    <w:rsid w:val="004C1DCE"/>
    <w:rsid w:val="004C3566"/>
    <w:rsid w:val="004D6FE5"/>
    <w:rsid w:val="004E1548"/>
    <w:rsid w:val="004E7A94"/>
    <w:rsid w:val="00562E31"/>
    <w:rsid w:val="005B3BDB"/>
    <w:rsid w:val="005E3226"/>
    <w:rsid w:val="005E388D"/>
    <w:rsid w:val="00630C8C"/>
    <w:rsid w:val="0064125D"/>
    <w:rsid w:val="00651CEE"/>
    <w:rsid w:val="006634E6"/>
    <w:rsid w:val="00674EE6"/>
    <w:rsid w:val="006872B3"/>
    <w:rsid w:val="006A21CC"/>
    <w:rsid w:val="006A78A1"/>
    <w:rsid w:val="006D686F"/>
    <w:rsid w:val="006E12E2"/>
    <w:rsid w:val="006E429F"/>
    <w:rsid w:val="006F3AE8"/>
    <w:rsid w:val="00707C8F"/>
    <w:rsid w:val="00727247"/>
    <w:rsid w:val="00732FF1"/>
    <w:rsid w:val="00761A39"/>
    <w:rsid w:val="00771863"/>
    <w:rsid w:val="00774C9B"/>
    <w:rsid w:val="00780A59"/>
    <w:rsid w:val="007A582D"/>
    <w:rsid w:val="007B57BF"/>
    <w:rsid w:val="007F14D6"/>
    <w:rsid w:val="00802618"/>
    <w:rsid w:val="0080478B"/>
    <w:rsid w:val="008146B0"/>
    <w:rsid w:val="00825CAD"/>
    <w:rsid w:val="0082696C"/>
    <w:rsid w:val="00827D6C"/>
    <w:rsid w:val="00835080"/>
    <w:rsid w:val="0084067C"/>
    <w:rsid w:val="00851904"/>
    <w:rsid w:val="00852B4D"/>
    <w:rsid w:val="00873093"/>
    <w:rsid w:val="00880CD6"/>
    <w:rsid w:val="008A397F"/>
    <w:rsid w:val="008A6385"/>
    <w:rsid w:val="008B0194"/>
    <w:rsid w:val="008B5546"/>
    <w:rsid w:val="008C4D52"/>
    <w:rsid w:val="008D169D"/>
    <w:rsid w:val="008D1FE5"/>
    <w:rsid w:val="008E2DDB"/>
    <w:rsid w:val="008E46D3"/>
    <w:rsid w:val="008F7155"/>
    <w:rsid w:val="00907222"/>
    <w:rsid w:val="00913102"/>
    <w:rsid w:val="00920FA3"/>
    <w:rsid w:val="0092437A"/>
    <w:rsid w:val="00937294"/>
    <w:rsid w:val="009432A3"/>
    <w:rsid w:val="00943C54"/>
    <w:rsid w:val="009650C3"/>
    <w:rsid w:val="00966749"/>
    <w:rsid w:val="00971032"/>
    <w:rsid w:val="00987759"/>
    <w:rsid w:val="009B2201"/>
    <w:rsid w:val="009F1B80"/>
    <w:rsid w:val="00A02DAA"/>
    <w:rsid w:val="00A06356"/>
    <w:rsid w:val="00A1021F"/>
    <w:rsid w:val="00A24699"/>
    <w:rsid w:val="00A44A00"/>
    <w:rsid w:val="00A55677"/>
    <w:rsid w:val="00A61EC5"/>
    <w:rsid w:val="00A66A54"/>
    <w:rsid w:val="00A755B9"/>
    <w:rsid w:val="00A81C73"/>
    <w:rsid w:val="00A8768D"/>
    <w:rsid w:val="00A87D2E"/>
    <w:rsid w:val="00A94963"/>
    <w:rsid w:val="00AB2899"/>
    <w:rsid w:val="00AD2BB6"/>
    <w:rsid w:val="00AE1536"/>
    <w:rsid w:val="00AE31FD"/>
    <w:rsid w:val="00AE5AF4"/>
    <w:rsid w:val="00AE5C39"/>
    <w:rsid w:val="00AF3015"/>
    <w:rsid w:val="00B12155"/>
    <w:rsid w:val="00B1423C"/>
    <w:rsid w:val="00B150D6"/>
    <w:rsid w:val="00B30A19"/>
    <w:rsid w:val="00B418C9"/>
    <w:rsid w:val="00B43A89"/>
    <w:rsid w:val="00B71AC3"/>
    <w:rsid w:val="00B85CD9"/>
    <w:rsid w:val="00BA2AAC"/>
    <w:rsid w:val="00BA6D55"/>
    <w:rsid w:val="00BD05BB"/>
    <w:rsid w:val="00BD7E3A"/>
    <w:rsid w:val="00BF0978"/>
    <w:rsid w:val="00C10E1E"/>
    <w:rsid w:val="00C36BB0"/>
    <w:rsid w:val="00C51BB6"/>
    <w:rsid w:val="00C80624"/>
    <w:rsid w:val="00C833EB"/>
    <w:rsid w:val="00C90EF1"/>
    <w:rsid w:val="00C95ACC"/>
    <w:rsid w:val="00CA037A"/>
    <w:rsid w:val="00CA5137"/>
    <w:rsid w:val="00CD0815"/>
    <w:rsid w:val="00CD449F"/>
    <w:rsid w:val="00CF0544"/>
    <w:rsid w:val="00CF1211"/>
    <w:rsid w:val="00D059F4"/>
    <w:rsid w:val="00D10699"/>
    <w:rsid w:val="00D21262"/>
    <w:rsid w:val="00D2336B"/>
    <w:rsid w:val="00D24E2C"/>
    <w:rsid w:val="00D72B0D"/>
    <w:rsid w:val="00D732AC"/>
    <w:rsid w:val="00D75F8A"/>
    <w:rsid w:val="00D948D0"/>
    <w:rsid w:val="00DA10C0"/>
    <w:rsid w:val="00DB454A"/>
    <w:rsid w:val="00DC6EE6"/>
    <w:rsid w:val="00DE431B"/>
    <w:rsid w:val="00E003B1"/>
    <w:rsid w:val="00E054F1"/>
    <w:rsid w:val="00E06948"/>
    <w:rsid w:val="00E10616"/>
    <w:rsid w:val="00E4098B"/>
    <w:rsid w:val="00E77748"/>
    <w:rsid w:val="00EA2D3E"/>
    <w:rsid w:val="00EB6DC7"/>
    <w:rsid w:val="00EC4E61"/>
    <w:rsid w:val="00ED38C3"/>
    <w:rsid w:val="00EF1885"/>
    <w:rsid w:val="00F02219"/>
    <w:rsid w:val="00F079FC"/>
    <w:rsid w:val="00F21820"/>
    <w:rsid w:val="00F21FEF"/>
    <w:rsid w:val="00F807A5"/>
    <w:rsid w:val="00F8675E"/>
    <w:rsid w:val="00F960DA"/>
    <w:rsid w:val="00FD2D82"/>
    <w:rsid w:val="00FE3008"/>
    <w:rsid w:val="00FE7910"/>
    <w:rsid w:val="00FF5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E37DD"/>
  <w15:docId w15:val="{4C945DFC-6824-42DD-BA41-515A46EF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BDB"/>
  </w:style>
  <w:style w:type="paragraph" w:styleId="Heading4">
    <w:name w:val="heading 4"/>
    <w:basedOn w:val="Normal"/>
    <w:link w:val="Heading4Char"/>
    <w:qFormat/>
    <w:rsid w:val="002A50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1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1F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24E2C"/>
    <w:rPr>
      <w:color w:val="808080"/>
    </w:rPr>
  </w:style>
  <w:style w:type="table" w:styleId="TableGrid">
    <w:name w:val="Table Grid"/>
    <w:basedOn w:val="TableNormal"/>
    <w:uiPriority w:val="59"/>
    <w:rsid w:val="0006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C3"/>
  </w:style>
  <w:style w:type="paragraph" w:styleId="Footer">
    <w:name w:val="footer"/>
    <w:basedOn w:val="Normal"/>
    <w:link w:val="Foot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C3"/>
  </w:style>
  <w:style w:type="paragraph" w:styleId="Title">
    <w:name w:val="Title"/>
    <w:basedOn w:val="Normal"/>
    <w:link w:val="TitleChar"/>
    <w:qFormat/>
    <w:rsid w:val="00D948D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D948D0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Heading4Char">
    <w:name w:val="Heading 4 Char"/>
    <w:basedOn w:val="DefaultParagraphFont"/>
    <w:link w:val="Heading4"/>
    <w:rsid w:val="002A504D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НР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2320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</dc:creator>
  <cp:lastModifiedBy>enowicki</cp:lastModifiedBy>
  <cp:revision>2</cp:revision>
  <cp:lastPrinted>2021-04-29T19:58:00Z</cp:lastPrinted>
  <dcterms:created xsi:type="dcterms:W3CDTF">2026-04-12T18:33:00Z</dcterms:created>
  <dcterms:modified xsi:type="dcterms:W3CDTF">2026-04-12T18:33:00Z</dcterms:modified>
</cp:coreProperties>
</file>