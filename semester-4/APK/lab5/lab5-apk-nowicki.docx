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E603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Министерство образования Республики Беларусь</w:t>
      </w:r>
    </w:p>
    <w:p w14:paraId="23C2EBF1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Учреждение образования</w:t>
      </w:r>
    </w:p>
    <w:p w14:paraId="0B760CED" w14:textId="7C0B3C96" w:rsidR="00774C9B" w:rsidRPr="00774C9B" w:rsidRDefault="00774C9B" w:rsidP="00AE694D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«Белорусский государственный университет информатики и радиоэлектроники»</w:t>
      </w:r>
    </w:p>
    <w:p w14:paraId="4ADA9047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651CEE">
        <w:rPr>
          <w:sz w:val="28"/>
          <w:lang w:val="ru-RU"/>
        </w:rPr>
        <w:t xml:space="preserve">Кафедра </w:t>
      </w:r>
      <w:r>
        <w:rPr>
          <w:sz w:val="28"/>
          <w:lang w:val="ru-RU"/>
        </w:rPr>
        <w:t>электронных вычислительных машин</w:t>
      </w:r>
    </w:p>
    <w:p w14:paraId="3DDDC5C4" w14:textId="77777777" w:rsidR="00FE3008" w:rsidRPr="00FE3008" w:rsidRDefault="00FE3008" w:rsidP="00FE3008">
      <w:pPr>
        <w:jc w:val="center"/>
        <w:rPr>
          <w:lang w:val="ru-RU"/>
        </w:rPr>
      </w:pPr>
    </w:p>
    <w:p w14:paraId="7FF8BF19" w14:textId="77777777" w:rsidR="00FE3008" w:rsidRPr="00FE3008" w:rsidRDefault="00FE3008" w:rsidP="00FE3008">
      <w:pPr>
        <w:jc w:val="center"/>
        <w:rPr>
          <w:lang w:val="ru-RU"/>
        </w:rPr>
      </w:pPr>
    </w:p>
    <w:p w14:paraId="04C82C8E" w14:textId="77777777" w:rsidR="00FE3008" w:rsidRPr="00FE3008" w:rsidRDefault="00FE3008" w:rsidP="00FE3008">
      <w:pPr>
        <w:jc w:val="center"/>
        <w:rPr>
          <w:lang w:val="ru-RU"/>
        </w:rPr>
      </w:pPr>
    </w:p>
    <w:p w14:paraId="0E61EA7A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5D6D0836" w14:textId="77777777" w:rsidR="00AE31FD" w:rsidRPr="006872B3" w:rsidRDefault="00AE31FD" w:rsidP="0000398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3AE0DACE" w14:textId="77777777" w:rsidR="00FE3008" w:rsidRPr="006872B3" w:rsidRDefault="00FE3008" w:rsidP="00FE300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5F36ECD9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59291CC5" w14:textId="7460D12E" w:rsidR="00AE31FD" w:rsidRPr="00554B9B" w:rsidRDefault="00C37D13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</w:t>
      </w:r>
      <w:r w:rsidR="00554B9B" w:rsidRPr="00554B9B">
        <w:rPr>
          <w:rFonts w:ascii="Times New Roman" w:hAnsi="Times New Roman" w:cs="Times New Roman"/>
          <w:sz w:val="32"/>
          <w:szCs w:val="32"/>
          <w:lang w:val="ru-RU"/>
        </w:rPr>
        <w:t>5</w:t>
      </w:r>
    </w:p>
    <w:p w14:paraId="1941868A" w14:textId="77777777" w:rsidR="00AE31FD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35776">
        <w:rPr>
          <w:rFonts w:ascii="Times New Roman" w:hAnsi="Times New Roman" w:cs="Times New Roman"/>
          <w:sz w:val="32"/>
          <w:szCs w:val="32"/>
          <w:lang w:val="ru-RU"/>
        </w:rPr>
        <w:t xml:space="preserve"> «</w:t>
      </w:r>
      <w:r w:rsidR="0000398E">
        <w:rPr>
          <w:bCs/>
          <w:sz w:val="32"/>
          <w:szCs w:val="32"/>
          <w:lang w:val="ru-RU"/>
        </w:rPr>
        <w:t xml:space="preserve">Программирование </w:t>
      </w:r>
      <w:r w:rsidR="00C37D13">
        <w:rPr>
          <w:bCs/>
          <w:sz w:val="32"/>
          <w:szCs w:val="32"/>
          <w:lang w:val="ru-RU"/>
        </w:rPr>
        <w:t>клавиатуры</w:t>
      </w:r>
      <w:r w:rsidRPr="00135776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18EDE6A4" w14:textId="77777777" w:rsidR="00AE31FD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2C3C939" w14:textId="77777777" w:rsidR="00AE694D" w:rsidRPr="00135776" w:rsidRDefault="00AE694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9B5D773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0175E9F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B95DFBE" w14:textId="77777777" w:rsidR="00AE31FD" w:rsidRPr="00135776" w:rsidRDefault="00AE31FD" w:rsidP="00FE3008">
      <w:pPr>
        <w:tabs>
          <w:tab w:val="left" w:pos="2292"/>
        </w:tabs>
        <w:spacing w:after="0"/>
        <w:rPr>
          <w:rFonts w:ascii="Times New Roman" w:hAnsi="Times New Roman" w:cs="Times New Roman"/>
          <w:sz w:val="28"/>
          <w:lang w:val="ru-RU"/>
        </w:rPr>
      </w:pPr>
    </w:p>
    <w:p w14:paraId="2FB537AB" w14:textId="77777777" w:rsidR="00A87D2E" w:rsidRPr="00135776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6256513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3A36E74" w14:textId="77777777" w:rsidR="00AE31FD" w:rsidRDefault="00AE31FD" w:rsidP="0000398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2E229966" w14:textId="77777777" w:rsidR="00AE694D" w:rsidRPr="00135776" w:rsidRDefault="00AE694D" w:rsidP="0000398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5FD14F33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BD8497D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33884B2E" w14:textId="77777777" w:rsidR="00AE31FD" w:rsidRPr="000D1D7A" w:rsidRDefault="00AE31FD" w:rsidP="00AE694D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>Выполнил</w:t>
      </w:r>
      <w:proofErr w:type="gramStart"/>
      <w:r w:rsidRPr="000D1D7A">
        <w:rPr>
          <w:rFonts w:ascii="Times New Roman" w:hAnsi="Times New Roman" w:cs="Times New Roman"/>
          <w:sz w:val="28"/>
          <w:lang w:val="ru-RU"/>
        </w:rPr>
        <w:t>: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  <w:t>Проверил</w:t>
      </w:r>
      <w:proofErr w:type="gramEnd"/>
      <w:r w:rsidR="00C36BB0" w:rsidRPr="000D1D7A">
        <w:rPr>
          <w:rFonts w:ascii="Times New Roman" w:hAnsi="Times New Roman" w:cs="Times New Roman"/>
          <w:sz w:val="28"/>
          <w:lang w:val="ru-RU"/>
        </w:rPr>
        <w:t>:</w:t>
      </w:r>
    </w:p>
    <w:p w14:paraId="0EB8E67A" w14:textId="3E5AA957" w:rsidR="00AE31FD" w:rsidRPr="000D1D7A" w:rsidRDefault="00AE31FD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 xml:space="preserve">Студент группы </w:t>
      </w:r>
      <w:r w:rsidR="00AE694D">
        <w:rPr>
          <w:rFonts w:ascii="Times New Roman" w:hAnsi="Times New Roman" w:cs="Times New Roman"/>
          <w:sz w:val="28"/>
          <w:lang w:val="ru-RU"/>
        </w:rPr>
        <w:t>4</w:t>
      </w:r>
      <w:r w:rsidR="00FE3008">
        <w:rPr>
          <w:rFonts w:ascii="Times New Roman" w:hAnsi="Times New Roman" w:cs="Times New Roman"/>
          <w:sz w:val="28"/>
          <w:lang w:val="ru-RU"/>
        </w:rPr>
        <w:t>5050</w:t>
      </w:r>
      <w:r w:rsidR="00AE694D">
        <w:rPr>
          <w:rFonts w:ascii="Times New Roman" w:hAnsi="Times New Roman" w:cs="Times New Roman"/>
          <w:sz w:val="28"/>
          <w:lang w:val="ru-RU"/>
        </w:rPr>
        <w:t>2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>Преподаватель</w:t>
      </w:r>
    </w:p>
    <w:p w14:paraId="666E83BA" w14:textId="2F2D922E" w:rsidR="00AE31FD" w:rsidRPr="00651CEE" w:rsidRDefault="00AE694D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Новицкий</w:t>
      </w:r>
      <w:r w:rsidR="00554B9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Е</w:t>
      </w:r>
      <w:r w:rsidR="00554B9B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Ю</w:t>
      </w:r>
      <w:r w:rsidR="00554B9B">
        <w:rPr>
          <w:rFonts w:ascii="Times New Roman" w:hAnsi="Times New Roman" w:cs="Times New Roman"/>
          <w:sz w:val="28"/>
          <w:lang w:val="ru-RU"/>
        </w:rPr>
        <w:t>.</w:t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A58AE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Марзалюк</w:t>
      </w:r>
      <w:proofErr w:type="spellEnd"/>
      <w:r w:rsidR="00651CEE" w:rsidRPr="00651C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</w:t>
      </w:r>
      <w:r w:rsidR="00651CEE" w:rsidRPr="00651CEE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В</w:t>
      </w:r>
      <w:r w:rsidR="00651CEE" w:rsidRPr="00651CEE">
        <w:rPr>
          <w:sz w:val="28"/>
          <w:szCs w:val="28"/>
          <w:lang w:val="ru-RU"/>
        </w:rPr>
        <w:t>.</w:t>
      </w:r>
    </w:p>
    <w:p w14:paraId="38C05342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546D8E7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9FBEC29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09FBD5B" w14:textId="77777777" w:rsidR="00AE31FD" w:rsidRPr="006872B3" w:rsidRDefault="00AE31FD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6B302B71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31FF70A8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F91B85F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45AD81A" w14:textId="77777777" w:rsidR="00A87D2E" w:rsidRPr="006872B3" w:rsidRDefault="00A87D2E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2C210AC7" w14:textId="43B2AB8A" w:rsidR="00AE31FD" w:rsidRDefault="00AE1536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Минск, 202</w:t>
      </w:r>
      <w:r w:rsidR="00AE694D">
        <w:rPr>
          <w:rFonts w:ascii="Times New Roman" w:hAnsi="Times New Roman" w:cs="Times New Roman"/>
          <w:sz w:val="28"/>
          <w:lang w:val="ru-RU"/>
        </w:rPr>
        <w:t>6</w:t>
      </w:r>
      <w:r w:rsidR="00AE31FD" w:rsidRPr="006872B3">
        <w:rPr>
          <w:rFonts w:ascii="Times New Roman" w:hAnsi="Times New Roman" w:cs="Times New Roman"/>
          <w:sz w:val="28"/>
          <w:lang w:val="ru-RU"/>
        </w:rPr>
        <w:br w:type="page"/>
      </w:r>
    </w:p>
    <w:p w14:paraId="0AA74A04" w14:textId="77777777" w:rsidR="00BF0978" w:rsidRDefault="000A7B2F" w:rsidP="00BF0978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Постановка задачи</w:t>
      </w:r>
    </w:p>
    <w:p w14:paraId="4ECF2723" w14:textId="77777777" w:rsidR="00BA6D55" w:rsidRDefault="00BA6D55" w:rsidP="00BD7E3A">
      <w:pPr>
        <w:pStyle w:val="Title"/>
        <w:jc w:val="left"/>
        <w:rPr>
          <w:sz w:val="28"/>
          <w:szCs w:val="28"/>
        </w:rPr>
      </w:pPr>
    </w:p>
    <w:p w14:paraId="7C1D3F94" w14:textId="77777777" w:rsidR="003C1E9C" w:rsidRPr="003C1E9C" w:rsidRDefault="003C1E9C" w:rsidP="003C1E9C">
      <w:pPr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3C1E9C">
        <w:rPr>
          <w:rFonts w:ascii="Times New Roman" w:hAnsi="Times New Roman"/>
          <w:sz w:val="28"/>
          <w:szCs w:val="28"/>
          <w:lang w:val="ru-RU"/>
        </w:rPr>
        <w:t>Программируя клавиатуру помигать ее индикаторами. Алгоритм мигания произвольный. Условия реализации программы, необходимые для выполнения лабораторной работы:</w:t>
      </w:r>
    </w:p>
    <w:p w14:paraId="091D171E" w14:textId="77777777" w:rsidR="003C1E9C" w:rsidRPr="003C1E9C" w:rsidRDefault="003C1E9C" w:rsidP="003C1E9C">
      <w:pPr>
        <w:widowControl w:val="0"/>
        <w:numPr>
          <w:ilvl w:val="0"/>
          <w:numId w:val="23"/>
        </w:numPr>
        <w:suppressAutoHyphens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3C1E9C">
        <w:rPr>
          <w:rFonts w:ascii="Times New Roman" w:hAnsi="Times New Roman"/>
          <w:sz w:val="28"/>
          <w:szCs w:val="28"/>
          <w:lang w:val="ru-RU"/>
        </w:rPr>
        <w:t xml:space="preserve">Запись байтов команды должна выполняться только после проверки незанятости входного регистра контроллера клавиатуры. </w:t>
      </w:r>
      <w:proofErr w:type="spellStart"/>
      <w:r w:rsidRPr="003C1E9C">
        <w:rPr>
          <w:rFonts w:ascii="Times New Roman" w:hAnsi="Times New Roman"/>
          <w:sz w:val="28"/>
          <w:szCs w:val="28"/>
        </w:rPr>
        <w:t>Проверка</w:t>
      </w:r>
      <w:proofErr w:type="spellEnd"/>
      <w:r w:rsidRPr="003C1E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C1E9C">
        <w:rPr>
          <w:rFonts w:ascii="Times New Roman" w:hAnsi="Times New Roman"/>
          <w:sz w:val="28"/>
          <w:szCs w:val="28"/>
        </w:rPr>
        <w:t>осуществляется</w:t>
      </w:r>
      <w:proofErr w:type="spellEnd"/>
      <w:r w:rsidRPr="003C1E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C1E9C">
        <w:rPr>
          <w:rFonts w:ascii="Times New Roman" w:hAnsi="Times New Roman"/>
          <w:sz w:val="28"/>
          <w:szCs w:val="28"/>
        </w:rPr>
        <w:t>считывание</w:t>
      </w:r>
      <w:proofErr w:type="spellEnd"/>
      <w:r w:rsidRPr="003C1E9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C1E9C">
        <w:rPr>
          <w:rFonts w:ascii="Times New Roman" w:hAnsi="Times New Roman"/>
          <w:sz w:val="28"/>
          <w:szCs w:val="28"/>
        </w:rPr>
        <w:t>анализом</w:t>
      </w:r>
      <w:proofErr w:type="spellEnd"/>
      <w:r w:rsidRPr="003C1E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C1E9C">
        <w:rPr>
          <w:rFonts w:ascii="Times New Roman" w:hAnsi="Times New Roman"/>
          <w:sz w:val="28"/>
          <w:szCs w:val="28"/>
        </w:rPr>
        <w:t>регистра</w:t>
      </w:r>
      <w:proofErr w:type="spellEnd"/>
      <w:r w:rsidRPr="003C1E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C1E9C">
        <w:rPr>
          <w:rFonts w:ascii="Times New Roman" w:hAnsi="Times New Roman"/>
          <w:sz w:val="28"/>
          <w:szCs w:val="28"/>
        </w:rPr>
        <w:t>состояния</w:t>
      </w:r>
      <w:proofErr w:type="spellEnd"/>
      <w:r w:rsidRPr="003C1E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C1E9C">
        <w:rPr>
          <w:rFonts w:ascii="Times New Roman" w:hAnsi="Times New Roman"/>
          <w:sz w:val="28"/>
          <w:szCs w:val="28"/>
        </w:rPr>
        <w:t>контроллера</w:t>
      </w:r>
      <w:proofErr w:type="spellEnd"/>
      <w:r w:rsidRPr="003C1E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C1E9C">
        <w:rPr>
          <w:rFonts w:ascii="Times New Roman" w:hAnsi="Times New Roman"/>
          <w:sz w:val="28"/>
          <w:szCs w:val="28"/>
        </w:rPr>
        <w:t>клавиатуры</w:t>
      </w:r>
      <w:proofErr w:type="spellEnd"/>
      <w:r w:rsidRPr="003C1E9C">
        <w:rPr>
          <w:rFonts w:ascii="Times New Roman" w:hAnsi="Times New Roman"/>
          <w:sz w:val="28"/>
          <w:szCs w:val="28"/>
        </w:rPr>
        <w:t xml:space="preserve">. </w:t>
      </w:r>
    </w:p>
    <w:p w14:paraId="3C0C813D" w14:textId="77777777" w:rsidR="003C1E9C" w:rsidRPr="003C1E9C" w:rsidRDefault="003C1E9C" w:rsidP="003C1E9C">
      <w:pPr>
        <w:widowControl w:val="0"/>
        <w:numPr>
          <w:ilvl w:val="0"/>
          <w:numId w:val="23"/>
        </w:numPr>
        <w:suppressAutoHyphens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3C1E9C">
        <w:rPr>
          <w:rFonts w:ascii="Times New Roman" w:hAnsi="Times New Roman"/>
          <w:sz w:val="28"/>
          <w:szCs w:val="28"/>
          <w:lang w:val="ru-RU"/>
        </w:rPr>
        <w:t>Для каждого байта команды необходимо считывать и анализировать код возврата. В случае считывания кода возврата, требующего повторить передачу байта, необходимо повторно, при необходимости – несколько раз, выполнить передачу байта. При этом повторная передача данных не исключает выполнения всех оставшихся условий.</w:t>
      </w:r>
    </w:p>
    <w:p w14:paraId="46C6C27F" w14:textId="77777777" w:rsidR="003C1E9C" w:rsidRPr="003C1E9C" w:rsidRDefault="003C1E9C" w:rsidP="003C1E9C">
      <w:pPr>
        <w:widowControl w:val="0"/>
        <w:numPr>
          <w:ilvl w:val="0"/>
          <w:numId w:val="23"/>
        </w:numPr>
        <w:suppressAutoHyphens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3C1E9C">
        <w:rPr>
          <w:rFonts w:ascii="Times New Roman" w:hAnsi="Times New Roman"/>
          <w:sz w:val="28"/>
          <w:szCs w:val="28"/>
          <w:lang w:val="ru-RU"/>
        </w:rPr>
        <w:t>Для определения момента получения кода возврата необходимо использовать аппаратное прерывания от клавиатуры.</w:t>
      </w:r>
    </w:p>
    <w:p w14:paraId="52206AF6" w14:textId="77777777" w:rsidR="00BA6D55" w:rsidRPr="003C1E9C" w:rsidRDefault="003C1E9C" w:rsidP="003C1E9C">
      <w:pPr>
        <w:pStyle w:val="Title"/>
        <w:jc w:val="left"/>
        <w:rPr>
          <w:b w:val="0"/>
          <w:sz w:val="28"/>
          <w:szCs w:val="28"/>
        </w:rPr>
      </w:pPr>
      <w:r w:rsidRPr="003C1E9C">
        <w:rPr>
          <w:b w:val="0"/>
          <w:sz w:val="28"/>
          <w:szCs w:val="28"/>
        </w:rPr>
        <w:t>Все коды возврата должны быть выведены на экран в шестнадцатеричной форме.</w:t>
      </w:r>
    </w:p>
    <w:p w14:paraId="40B43DA1" w14:textId="77777777" w:rsidR="003C1E9C" w:rsidRDefault="003C1E9C" w:rsidP="00BD7E3A">
      <w:pPr>
        <w:pStyle w:val="Title"/>
        <w:jc w:val="left"/>
        <w:rPr>
          <w:b w:val="0"/>
          <w:sz w:val="28"/>
          <w:szCs w:val="28"/>
        </w:rPr>
      </w:pPr>
    </w:p>
    <w:p w14:paraId="5DAD104B" w14:textId="77777777" w:rsidR="00BD7E3A" w:rsidRDefault="00BD7E3A" w:rsidP="00BD7E3A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</w:p>
    <w:p w14:paraId="53570009" w14:textId="77777777" w:rsidR="00BD7E3A" w:rsidRDefault="00BD7E3A" w:rsidP="00BD7E3A">
      <w:pPr>
        <w:pStyle w:val="Title"/>
        <w:ind w:firstLine="709"/>
        <w:jc w:val="left"/>
        <w:rPr>
          <w:sz w:val="28"/>
          <w:szCs w:val="28"/>
        </w:rPr>
      </w:pPr>
    </w:p>
    <w:p w14:paraId="4BA93D99" w14:textId="77777777" w:rsidR="007608D8" w:rsidRDefault="007608D8" w:rsidP="007608D8">
      <w:pPr>
        <w:pStyle w:val="Heading4"/>
        <w:spacing w:before="0" w:beforeAutospacing="0" w:after="0" w:afterAutospacing="0"/>
        <w:ind w:firstLine="709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Для вывода на экран скан-кодов или кодов возврата необходимо заменить обработчик прерывания 09</w:t>
      </w:r>
      <w:r>
        <w:rPr>
          <w:b w:val="0"/>
          <w:sz w:val="28"/>
          <w:szCs w:val="28"/>
          <w:lang w:val="en-US"/>
        </w:rPr>
        <w:t>h</w:t>
      </w:r>
      <w:r w:rsidRPr="00D827A2">
        <w:rPr>
          <w:b w:val="0"/>
          <w:sz w:val="28"/>
          <w:szCs w:val="28"/>
        </w:rPr>
        <w:t xml:space="preserve">. </w:t>
      </w:r>
      <w:r>
        <w:rPr>
          <w:b w:val="0"/>
          <w:sz w:val="28"/>
          <w:szCs w:val="28"/>
        </w:rPr>
        <w:t xml:space="preserve">При вызове данного обработчика выводится значение из порта </w:t>
      </w:r>
      <w:r w:rsidRPr="00D827A2">
        <w:rPr>
          <w:b w:val="0"/>
          <w:sz w:val="28"/>
          <w:szCs w:val="28"/>
        </w:rPr>
        <w:t>60</w:t>
      </w:r>
      <w:r>
        <w:rPr>
          <w:b w:val="0"/>
          <w:sz w:val="28"/>
          <w:szCs w:val="28"/>
          <w:lang w:val="en-US"/>
        </w:rPr>
        <w:t>h</w:t>
      </w:r>
      <w:r w:rsidRPr="00D827A2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на экран. При управлении индикаторами значение из порта 60</w:t>
      </w:r>
      <w:r>
        <w:rPr>
          <w:b w:val="0"/>
          <w:sz w:val="28"/>
          <w:szCs w:val="28"/>
          <w:lang w:val="en-US"/>
        </w:rPr>
        <w:t>h</w:t>
      </w:r>
      <w:r w:rsidRPr="00D827A2">
        <w:rPr>
          <w:b w:val="0"/>
          <w:sz w:val="28"/>
          <w:szCs w:val="28"/>
        </w:rPr>
        <w:t xml:space="preserve"> (</w:t>
      </w:r>
      <w:r>
        <w:rPr>
          <w:b w:val="0"/>
          <w:sz w:val="28"/>
          <w:szCs w:val="28"/>
        </w:rPr>
        <w:t>код</w:t>
      </w:r>
      <w:r w:rsidRPr="00D827A2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возврата</w:t>
      </w:r>
      <w:r w:rsidRPr="00D827A2">
        <w:rPr>
          <w:b w:val="0"/>
          <w:sz w:val="28"/>
          <w:szCs w:val="28"/>
        </w:rPr>
        <w:t>)</w:t>
      </w:r>
      <w:r>
        <w:rPr>
          <w:b w:val="0"/>
          <w:sz w:val="28"/>
          <w:szCs w:val="28"/>
        </w:rPr>
        <w:t xml:space="preserve"> необходимо анализировать на случай необходимости повторной передачи байтов команды.</w:t>
      </w:r>
    </w:p>
    <w:p w14:paraId="36ACF8BD" w14:textId="59D11DD7" w:rsidR="007608D8" w:rsidRDefault="007608D8" w:rsidP="007608D8">
      <w:pPr>
        <w:pStyle w:val="Heading4"/>
        <w:spacing w:before="0" w:beforeAutospacing="0" w:after="0" w:afterAutospacing="0"/>
        <w:ind w:firstLine="709"/>
        <w:jc w:val="both"/>
        <w:rPr>
          <w:b w:val="0"/>
          <w:iCs/>
          <w:sz w:val="28"/>
          <w:szCs w:val="28"/>
        </w:rPr>
      </w:pPr>
      <w:r>
        <w:rPr>
          <w:b w:val="0"/>
          <w:sz w:val="28"/>
          <w:szCs w:val="28"/>
        </w:rPr>
        <w:t xml:space="preserve">Для управления индикаторами клавиатуры используется команда </w:t>
      </w:r>
      <w:proofErr w:type="spellStart"/>
      <w:r w:rsidRPr="005642CA">
        <w:rPr>
          <w:b w:val="0"/>
          <w:i/>
          <w:iCs/>
          <w:sz w:val="28"/>
          <w:szCs w:val="28"/>
          <w:lang w:val="en-US"/>
        </w:rPr>
        <w:t>EDh</w:t>
      </w:r>
      <w:proofErr w:type="spellEnd"/>
      <w:r>
        <w:rPr>
          <w:b w:val="0"/>
          <w:iCs/>
          <w:sz w:val="28"/>
          <w:szCs w:val="28"/>
        </w:rPr>
        <w:t xml:space="preserve">. </w:t>
      </w:r>
      <w:r w:rsidRPr="005642CA">
        <w:rPr>
          <w:b w:val="0"/>
          <w:iCs/>
          <w:sz w:val="28"/>
          <w:szCs w:val="28"/>
        </w:rPr>
        <w:t xml:space="preserve">Второй байт этой команды </w:t>
      </w:r>
      <w:r>
        <w:rPr>
          <w:b w:val="0"/>
          <w:iCs/>
          <w:sz w:val="28"/>
          <w:szCs w:val="28"/>
        </w:rPr>
        <w:t xml:space="preserve">содержит битовую маску для настройки индикаторов (бит 0 – состояние </w:t>
      </w:r>
      <w:proofErr w:type="spellStart"/>
      <w:r w:rsidRPr="005642CA">
        <w:rPr>
          <w:b w:val="0"/>
          <w:iCs/>
          <w:sz w:val="28"/>
          <w:szCs w:val="28"/>
        </w:rPr>
        <w:t>Scroll</w:t>
      </w:r>
      <w:proofErr w:type="spellEnd"/>
      <w:r w:rsidRPr="005642CA">
        <w:rPr>
          <w:b w:val="0"/>
          <w:iCs/>
          <w:sz w:val="28"/>
          <w:szCs w:val="28"/>
        </w:rPr>
        <w:t xml:space="preserve"> Lock</w:t>
      </w:r>
      <w:r>
        <w:rPr>
          <w:b w:val="0"/>
          <w:iCs/>
          <w:sz w:val="28"/>
          <w:szCs w:val="28"/>
        </w:rPr>
        <w:t xml:space="preserve">, бит 1 – </w:t>
      </w:r>
      <w:r w:rsidRPr="005642CA">
        <w:rPr>
          <w:b w:val="0"/>
          <w:iCs/>
          <w:sz w:val="28"/>
          <w:szCs w:val="28"/>
        </w:rPr>
        <w:t xml:space="preserve">состояние </w:t>
      </w:r>
      <w:proofErr w:type="spellStart"/>
      <w:r w:rsidRPr="005642CA">
        <w:rPr>
          <w:b w:val="0"/>
          <w:iCs/>
          <w:sz w:val="28"/>
          <w:szCs w:val="28"/>
        </w:rPr>
        <w:t>Num</w:t>
      </w:r>
      <w:proofErr w:type="spellEnd"/>
      <w:r w:rsidRPr="005642CA">
        <w:rPr>
          <w:b w:val="0"/>
          <w:iCs/>
          <w:sz w:val="28"/>
          <w:szCs w:val="28"/>
        </w:rPr>
        <w:t xml:space="preserve"> Lock</w:t>
      </w:r>
      <w:r>
        <w:rPr>
          <w:b w:val="0"/>
          <w:iCs/>
          <w:sz w:val="28"/>
          <w:szCs w:val="28"/>
        </w:rPr>
        <w:t xml:space="preserve">, бит 2 – </w:t>
      </w:r>
      <w:r w:rsidRPr="005642CA">
        <w:rPr>
          <w:b w:val="0"/>
          <w:iCs/>
          <w:sz w:val="28"/>
          <w:szCs w:val="28"/>
        </w:rPr>
        <w:t xml:space="preserve">состояние </w:t>
      </w:r>
      <w:proofErr w:type="spellStart"/>
      <w:r w:rsidRPr="005642CA">
        <w:rPr>
          <w:b w:val="0"/>
          <w:iCs/>
          <w:sz w:val="28"/>
          <w:szCs w:val="28"/>
        </w:rPr>
        <w:t>Caps</w:t>
      </w:r>
      <w:proofErr w:type="spellEnd"/>
      <w:r w:rsidRPr="005642CA">
        <w:rPr>
          <w:b w:val="0"/>
          <w:iCs/>
          <w:sz w:val="28"/>
          <w:szCs w:val="28"/>
        </w:rPr>
        <w:t xml:space="preserve"> Lock</w:t>
      </w:r>
      <w:r>
        <w:rPr>
          <w:b w:val="0"/>
          <w:iCs/>
          <w:sz w:val="28"/>
          <w:szCs w:val="28"/>
        </w:rPr>
        <w:t xml:space="preserve">). В данной программе управление индикаторами реализовано в </w:t>
      </w:r>
      <w:r w:rsidRPr="00EA43A2">
        <w:rPr>
          <w:b w:val="0"/>
          <w:iCs/>
          <w:sz w:val="28"/>
          <w:szCs w:val="28"/>
        </w:rPr>
        <w:t xml:space="preserve">функции </w:t>
      </w:r>
      <w:proofErr w:type="spellStart"/>
      <w:r w:rsidRPr="00EA43A2">
        <w:rPr>
          <w:b w:val="0"/>
          <w:iCs/>
          <w:sz w:val="28"/>
          <w:szCs w:val="28"/>
        </w:rPr>
        <w:t>void</w:t>
      </w:r>
      <w:proofErr w:type="spellEnd"/>
      <w:r w:rsidRPr="00EA43A2">
        <w:rPr>
          <w:b w:val="0"/>
          <w:iCs/>
          <w:sz w:val="28"/>
          <w:szCs w:val="28"/>
        </w:rPr>
        <w:t xml:space="preserve"> </w:t>
      </w:r>
      <w:r w:rsidR="005D244F">
        <w:rPr>
          <w:b w:val="0"/>
          <w:iCs/>
          <w:sz w:val="28"/>
          <w:szCs w:val="28"/>
          <w:lang w:val="en-US"/>
        </w:rPr>
        <w:t>set</w:t>
      </w:r>
      <w:r w:rsidR="005D244F" w:rsidRPr="005D244F">
        <w:rPr>
          <w:b w:val="0"/>
          <w:iCs/>
          <w:sz w:val="28"/>
          <w:szCs w:val="28"/>
        </w:rPr>
        <w:t>_</w:t>
      </w:r>
      <w:proofErr w:type="gramStart"/>
      <w:r w:rsidR="005D244F">
        <w:rPr>
          <w:b w:val="0"/>
          <w:iCs/>
          <w:sz w:val="28"/>
          <w:szCs w:val="28"/>
          <w:lang w:val="en-US"/>
        </w:rPr>
        <w:t>mask</w:t>
      </w:r>
      <w:r w:rsidRPr="00EA43A2">
        <w:rPr>
          <w:b w:val="0"/>
          <w:iCs/>
          <w:sz w:val="28"/>
          <w:szCs w:val="28"/>
        </w:rPr>
        <w:t>(</w:t>
      </w:r>
      <w:proofErr w:type="gramEnd"/>
      <w:r w:rsidR="005D244F">
        <w:rPr>
          <w:b w:val="0"/>
          <w:iCs/>
          <w:sz w:val="28"/>
          <w:szCs w:val="28"/>
          <w:lang w:val="en-US"/>
        </w:rPr>
        <w:t>byte</w:t>
      </w:r>
      <w:r w:rsidRPr="00EA43A2">
        <w:rPr>
          <w:b w:val="0"/>
          <w:iCs/>
          <w:sz w:val="28"/>
          <w:szCs w:val="28"/>
        </w:rPr>
        <w:t xml:space="preserve"> </w:t>
      </w:r>
      <w:proofErr w:type="spellStart"/>
      <w:r w:rsidRPr="00EA43A2">
        <w:rPr>
          <w:b w:val="0"/>
          <w:iCs/>
          <w:sz w:val="28"/>
          <w:szCs w:val="28"/>
        </w:rPr>
        <w:t>mask</w:t>
      </w:r>
      <w:proofErr w:type="spellEnd"/>
      <w:r w:rsidRPr="00EA43A2">
        <w:rPr>
          <w:b w:val="0"/>
          <w:iCs/>
          <w:sz w:val="28"/>
          <w:szCs w:val="28"/>
        </w:rPr>
        <w:t>), где</w:t>
      </w:r>
      <w:r>
        <w:rPr>
          <w:b w:val="0"/>
          <w:iCs/>
          <w:sz w:val="28"/>
          <w:szCs w:val="28"/>
        </w:rPr>
        <w:t xml:space="preserve"> </w:t>
      </w:r>
      <w:proofErr w:type="spellStart"/>
      <w:r w:rsidRPr="00EA43A2">
        <w:rPr>
          <w:b w:val="0"/>
          <w:iCs/>
          <w:sz w:val="28"/>
          <w:szCs w:val="28"/>
        </w:rPr>
        <w:t>mask</w:t>
      </w:r>
      <w:proofErr w:type="spellEnd"/>
      <w:r w:rsidRPr="00EA43A2">
        <w:rPr>
          <w:b w:val="0"/>
          <w:iCs/>
          <w:sz w:val="28"/>
          <w:szCs w:val="28"/>
        </w:rPr>
        <w:t xml:space="preserve"> – </w:t>
      </w:r>
      <w:r>
        <w:rPr>
          <w:b w:val="0"/>
          <w:iCs/>
          <w:sz w:val="28"/>
          <w:szCs w:val="28"/>
        </w:rPr>
        <w:t>битовая маска, определяющая состояние индикаторов.</w:t>
      </w:r>
    </w:p>
    <w:p w14:paraId="24CF428E" w14:textId="77777777" w:rsidR="007608D8" w:rsidRDefault="007608D8" w:rsidP="00FE0EB7">
      <w:pPr>
        <w:pStyle w:val="Heading4"/>
        <w:spacing w:before="0" w:beforeAutospacing="0" w:after="240" w:afterAutospacing="0"/>
        <w:ind w:firstLine="709"/>
        <w:jc w:val="both"/>
        <w:rPr>
          <w:b w:val="0"/>
          <w:iCs/>
          <w:sz w:val="28"/>
          <w:szCs w:val="28"/>
        </w:rPr>
      </w:pPr>
      <w:r>
        <w:rPr>
          <w:b w:val="0"/>
          <w:iCs/>
          <w:sz w:val="28"/>
          <w:szCs w:val="28"/>
        </w:rPr>
        <w:t xml:space="preserve">Перед каждой командой записи происходит ожидание освобождения входного буфера клавиатуры: </w:t>
      </w:r>
      <w:proofErr w:type="spellStart"/>
      <w:r w:rsidRPr="007608D8">
        <w:rPr>
          <w:b w:val="0"/>
          <w:iCs/>
          <w:sz w:val="28"/>
          <w:szCs w:val="28"/>
        </w:rPr>
        <w:t>while</w:t>
      </w:r>
      <w:proofErr w:type="spellEnd"/>
      <w:r w:rsidRPr="007608D8">
        <w:rPr>
          <w:b w:val="0"/>
          <w:iCs/>
          <w:sz w:val="28"/>
          <w:szCs w:val="28"/>
        </w:rPr>
        <w:t>((</w:t>
      </w:r>
      <w:proofErr w:type="spellStart"/>
      <w:r w:rsidRPr="007608D8">
        <w:rPr>
          <w:b w:val="0"/>
          <w:iCs/>
          <w:sz w:val="28"/>
          <w:szCs w:val="28"/>
        </w:rPr>
        <w:t>inp</w:t>
      </w:r>
      <w:proofErr w:type="spellEnd"/>
      <w:r w:rsidRPr="007608D8">
        <w:rPr>
          <w:b w:val="0"/>
          <w:iCs/>
          <w:sz w:val="28"/>
          <w:szCs w:val="28"/>
        </w:rPr>
        <w:t>(0x64) &amp; 2</w:t>
      </w:r>
      <w:proofErr w:type="gramStart"/>
      <w:r w:rsidRPr="007608D8">
        <w:rPr>
          <w:b w:val="0"/>
          <w:iCs/>
          <w:sz w:val="28"/>
          <w:szCs w:val="28"/>
        </w:rPr>
        <w:t>) !</w:t>
      </w:r>
      <w:proofErr w:type="gramEnd"/>
      <w:r w:rsidRPr="007608D8">
        <w:rPr>
          <w:b w:val="0"/>
          <w:iCs/>
          <w:sz w:val="28"/>
          <w:szCs w:val="28"/>
        </w:rPr>
        <w:t>= 0);</w:t>
      </w:r>
    </w:p>
    <w:p w14:paraId="3E38F789" w14:textId="77777777" w:rsidR="00FE0EB7" w:rsidRPr="00FE0EB7" w:rsidRDefault="00FE0EB7" w:rsidP="00FE0EB7">
      <w:pPr>
        <w:pStyle w:val="Heading4"/>
        <w:spacing w:before="0" w:beforeAutospacing="0" w:after="240" w:afterAutospacing="0"/>
        <w:ind w:firstLine="709"/>
        <w:jc w:val="both"/>
        <w:rPr>
          <w:b w:val="0"/>
          <w:iCs/>
          <w:sz w:val="28"/>
          <w:szCs w:val="28"/>
        </w:rPr>
      </w:pPr>
    </w:p>
    <w:p w14:paraId="2A7D1438" w14:textId="77777777" w:rsidR="00C90EF1" w:rsidRDefault="00C90EF1" w:rsidP="00C90EF1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Листинг программы </w:t>
      </w:r>
    </w:p>
    <w:p w14:paraId="1B7D6CD5" w14:textId="77777777" w:rsidR="00DC6EE6" w:rsidRDefault="00DC6EE6" w:rsidP="00DC6EE6">
      <w:pPr>
        <w:pStyle w:val="Title"/>
        <w:ind w:left="1080"/>
        <w:jc w:val="left"/>
        <w:rPr>
          <w:sz w:val="28"/>
          <w:szCs w:val="28"/>
        </w:rPr>
      </w:pPr>
    </w:p>
    <w:p w14:paraId="35C4DB9B" w14:textId="77777777" w:rsidR="005E3226" w:rsidRDefault="00EB6DC7" w:rsidP="00DC6EE6">
      <w:pPr>
        <w:spacing w:after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приведен листинг</w:t>
      </w:r>
      <w:r w:rsidR="00112F50">
        <w:rPr>
          <w:sz w:val="28"/>
          <w:szCs w:val="28"/>
          <w:lang w:val="ru-RU"/>
        </w:rPr>
        <w:t xml:space="preserve"> </w:t>
      </w:r>
      <w:r w:rsidR="00DC6EE6" w:rsidRPr="00DC6EE6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ы</w:t>
      </w:r>
      <w:r w:rsidR="00112F50">
        <w:rPr>
          <w:sz w:val="28"/>
          <w:szCs w:val="28"/>
          <w:lang w:val="ru-RU"/>
        </w:rPr>
        <w:t>, реализующей все поставленные задачи.</w:t>
      </w:r>
    </w:p>
    <w:p w14:paraId="5C2993F0" w14:textId="77777777" w:rsidR="00ED38C3" w:rsidRDefault="00ED38C3" w:rsidP="00112F50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3DD7BF8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#include &lt;stdio.h&gt;</w:t>
      </w:r>
    </w:p>
    <w:p w14:paraId="18DABD2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#include &lt;dos.h&gt;</w:t>
      </w:r>
    </w:p>
    <w:p w14:paraId="1A97AD0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#include &lt;conio.h&gt;</w:t>
      </w:r>
    </w:p>
    <w:p w14:paraId="47D6BFC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48869B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#define KB_DATA_PORT 0x60</w:t>
      </w:r>
    </w:p>
    <w:p w14:paraId="504CA0A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#define KB_STATUS_PORT 0x64</w:t>
      </w:r>
    </w:p>
    <w:p w14:paraId="26BC9E6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D14DC6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lastRenderedPageBreak/>
        <w:t>#define KB_CMD_SET_LEDS 0xED</w:t>
      </w:r>
    </w:p>
    <w:p w14:paraId="1458749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#define KB_ACK_OK 0xFA</w:t>
      </w:r>
    </w:p>
    <w:p w14:paraId="207CE95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#define KB_ACK_RESEND 0xFE</w:t>
      </w:r>
    </w:p>
    <w:p w14:paraId="73119D4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05CC913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#define PIC1_COMMAND 0x20</w:t>
      </w:r>
    </w:p>
    <w:p w14:paraId="13EC3A7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#define PIC_EOI 0x20</w:t>
      </w:r>
    </w:p>
    <w:p w14:paraId="688B72E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8C4881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#define MAX_RETRIES 3</w:t>
      </w:r>
    </w:p>
    <w:p w14:paraId="36A6020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#define ACK_TIMEOUT 60000L</w:t>
      </w:r>
    </w:p>
    <w:p w14:paraId="19A94D7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0F0DB68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volatile unsigned char irq_code = 0;</w:t>
      </w:r>
    </w:p>
    <w:p w14:paraId="1C20534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volatile int irq_code_ready = 0;</w:t>
      </w:r>
    </w:p>
    <w:p w14:paraId="1F26A1E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volatile int wait_for_kbd_reply = 0;</w:t>
      </w:r>
    </w:p>
    <w:p w14:paraId="281E0B1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volatile unsigned char lastScanCode = 0;</w:t>
      </w:r>
    </w:p>
    <w:p w14:paraId="239C219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volatile int scanReady = 0;</w:t>
      </w:r>
    </w:p>
    <w:p w14:paraId="37C2369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volatile int capture_scan_code = 0;</w:t>
      </w:r>
    </w:p>
    <w:p w14:paraId="30B5EFD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volatile int ctrlPressed = 0;</w:t>
      </w:r>
    </w:p>
    <w:p w14:paraId="4EBDE30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5BBE6B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interrupt (*old_int09_handler)(void);</w:t>
      </w:r>
    </w:p>
    <w:p w14:paraId="748F3D3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362C6A6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0FAE22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3C40D1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Reads the keyboard controller status byte. */</w:t>
      </w:r>
    </w:p>
    <w:p w14:paraId="6336703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unsigned char kb_read_status(void);</w:t>
      </w:r>
    </w:p>
    <w:p w14:paraId="3A7CA1F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A5D3C7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Reads one byte from the keyboard data port. */</w:t>
      </w:r>
    </w:p>
    <w:p w14:paraId="45E6927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unsigned char kb_read_data(void);</w:t>
      </w:r>
    </w:p>
    <w:p w14:paraId="398E30F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EF8EA4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Sends one byte to the keyboard data port. */</w:t>
      </w:r>
    </w:p>
    <w:p w14:paraId="4E40F71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kb_write_data(unsigned char value);</w:t>
      </w:r>
    </w:p>
    <w:p w14:paraId="2D532D6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B00B2C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Waits until the keyboard controller input buffer is free. */</w:t>
      </w:r>
    </w:p>
    <w:p w14:paraId="14D7ACF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kb_wait_input_free(void);</w:t>
      </w:r>
    </w:p>
    <w:p w14:paraId="3113B22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BA5AED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Handles keyboard interrupts while the program waits for replies. */</w:t>
      </w:r>
    </w:p>
    <w:p w14:paraId="7E31954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interrupt new_int09_handler(void);</w:t>
      </w:r>
    </w:p>
    <w:p w14:paraId="4F385B1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00C930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Installs the custom INT 09h handler. */</w:t>
      </w:r>
    </w:p>
    <w:p w14:paraId="3D72049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install_int09_handler(void);</w:t>
      </w:r>
    </w:p>
    <w:p w14:paraId="5A269E1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68AFF7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Restores the original INT 09h handler. */</w:t>
      </w:r>
    </w:p>
    <w:p w14:paraId="6D784E4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restore_int09_handler(void);</w:t>
      </w:r>
    </w:p>
    <w:p w14:paraId="3B5FDAE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75D92F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Waits for ACK or RESEND from the keyboard. */</w:t>
      </w:r>
    </w:p>
    <w:p w14:paraId="0BDC707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int wait_for_keyboard_reply(void);</w:t>
      </w:r>
    </w:p>
    <w:p w14:paraId="22D3516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FE7DEC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Sends a byte to the keyboard and retries on RESEND. */</w:t>
      </w:r>
    </w:p>
    <w:p w14:paraId="1D5933E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int send_byte_with_retry(unsigned char value);</w:t>
      </w:r>
    </w:p>
    <w:p w14:paraId="0229220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7F0C0D3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Sends the LED command and then the LED mask. */</w:t>
      </w:r>
    </w:p>
    <w:p w14:paraId="0C649FB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int set_keyboard_leds(unsigned char mask);</w:t>
      </w:r>
    </w:p>
    <w:p w14:paraId="0B4F6BD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00E8304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Runs the LED blinking demonstration sequence. */</w:t>
      </w:r>
    </w:p>
    <w:p w14:paraId="6691F21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blink_leds_demo(void);</w:t>
      </w:r>
    </w:p>
    <w:p w14:paraId="0800EFF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703927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Lets the user enter an LED mask manually. */</w:t>
      </w:r>
    </w:p>
    <w:p w14:paraId="4F173CC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set_mask_manually(void);</w:t>
      </w:r>
    </w:p>
    <w:p w14:paraId="498415D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B4751C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Waits for a key press and prints its scan code. */</w:t>
      </w:r>
    </w:p>
    <w:p w14:paraId="2A19AD6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display_scan_code(void);</w:t>
      </w:r>
    </w:p>
    <w:p w14:paraId="361E9F1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FC9F83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Prints the main menu. */</w:t>
      </w:r>
    </w:p>
    <w:p w14:paraId="12434A8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show_menu(void);</w:t>
      </w:r>
    </w:p>
    <w:p w14:paraId="3A8F68B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AB0695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/* Starts the main program loop. */</w:t>
      </w:r>
    </w:p>
    <w:p w14:paraId="4CC58E3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main(void);</w:t>
      </w:r>
    </w:p>
    <w:p w14:paraId="51EE820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5FEB4B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7677B1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37EAEEF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unsigned char kb_read_status(void)</w:t>
      </w:r>
    </w:p>
    <w:p w14:paraId="4ADD3A2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240C3F7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return inp(KB_STATUS_PORT);</w:t>
      </w:r>
    </w:p>
    <w:p w14:paraId="04EB572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537C33D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EDE68F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unsigned char kb_read_data(void)</w:t>
      </w:r>
    </w:p>
    <w:p w14:paraId="156CE69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0DD68D5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return inp(KB_DATA_PORT);</w:t>
      </w:r>
    </w:p>
    <w:p w14:paraId="7AF9FB3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6326F29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835C96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kb_write_data(unsigned char value)</w:t>
      </w:r>
    </w:p>
    <w:p w14:paraId="727C248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1F91F3A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outp(KB_DATA_PORT, value);</w:t>
      </w:r>
    </w:p>
    <w:p w14:paraId="3D3E53A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1B1CB1D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36DE91F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kb_wait_input_free(void)</w:t>
      </w:r>
    </w:p>
    <w:p w14:paraId="13919D6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54510E0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while (kb_read_status() &amp; 0x02)</w:t>
      </w:r>
    </w:p>
    <w:p w14:paraId="4493FB8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7C266EB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6971830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42BC474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C0787A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interrupt new_int09_handler(void)</w:t>
      </w:r>
    </w:p>
    <w:p w14:paraId="57EBB3C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085C0C1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if (wait_for_kbd_reply)</w:t>
      </w:r>
    </w:p>
    <w:p w14:paraId="4E49B14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7C234E4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irq_code = kb_read_data();</w:t>
      </w:r>
    </w:p>
    <w:p w14:paraId="717EF74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lastRenderedPageBreak/>
        <w:t xml:space="preserve">        irq_code_ready = 1;</w:t>
      </w:r>
    </w:p>
    <w:p w14:paraId="2EE2020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outp(PIC1_COMMAND, PIC_EOI);</w:t>
      </w:r>
    </w:p>
    <w:p w14:paraId="2F7514F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39B2580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else if (capture_scan_code)</w:t>
      </w:r>
    </w:p>
    <w:p w14:paraId="09E871B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355E690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lastScanCode = kb_read_data();</w:t>
      </w:r>
    </w:p>
    <w:p w14:paraId="01EFB6D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447122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if (lastScanCode == 0x1D)</w:t>
      </w:r>
    </w:p>
    <w:p w14:paraId="1590422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{</w:t>
      </w:r>
    </w:p>
    <w:p w14:paraId="5A46B6C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ctrlPressed = 1;</w:t>
      </w:r>
    </w:p>
    <w:p w14:paraId="65DF87C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4B68A4B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else if (lastScanCode == 0x9D)</w:t>
      </w:r>
    </w:p>
    <w:p w14:paraId="088344D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{</w:t>
      </w:r>
    </w:p>
    <w:p w14:paraId="2EF4AF7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ctrlPressed = 0;</w:t>
      </w:r>
    </w:p>
    <w:p w14:paraId="7BFC4D6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19318AA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CA22C9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scanReady = 1;</w:t>
      </w:r>
    </w:p>
    <w:p w14:paraId="1494C47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outp(PIC1_COMMAND, PIC_EOI);</w:t>
      </w:r>
    </w:p>
    <w:p w14:paraId="2A40F00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18441EB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else</w:t>
      </w:r>
    </w:p>
    <w:p w14:paraId="085C4AB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57AA692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old_int09_handler();</w:t>
      </w:r>
    </w:p>
    <w:p w14:paraId="3F91CD5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5780902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7A27DFF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6C7195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install_int09_handler(void)</w:t>
      </w:r>
    </w:p>
    <w:p w14:paraId="7F23CA9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1B1FCE3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disable();</w:t>
      </w:r>
    </w:p>
    <w:p w14:paraId="2E37A34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old_int09_handler = getvect(0x09);</w:t>
      </w:r>
    </w:p>
    <w:p w14:paraId="278069B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setvect(0x09, new_int09_handler);</w:t>
      </w:r>
    </w:p>
    <w:p w14:paraId="046523F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enable();</w:t>
      </w:r>
    </w:p>
    <w:p w14:paraId="3720BBC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7DD18CD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B1557D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restore_int09_handler(void)</w:t>
      </w:r>
    </w:p>
    <w:p w14:paraId="2CD6D7D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4923817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disable();</w:t>
      </w:r>
    </w:p>
    <w:p w14:paraId="722A7FB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setvect(0x09, old_int09_handler);</w:t>
      </w:r>
    </w:p>
    <w:p w14:paraId="6372158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enable();</w:t>
      </w:r>
    </w:p>
    <w:p w14:paraId="2AB1912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7919365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747816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int wait_for_keyboard_reply(void)</w:t>
      </w:r>
    </w:p>
    <w:p w14:paraId="6D3C0A6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336733C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long timeout = ACK_TIMEOUT;</w:t>
      </w:r>
    </w:p>
    <w:p w14:paraId="1939715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BBEFF7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while (timeout &gt; 0)</w:t>
      </w:r>
    </w:p>
    <w:p w14:paraId="795B235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38669EE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if (irq_code_ready)</w:t>
      </w:r>
    </w:p>
    <w:p w14:paraId="53EB2B3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{</w:t>
      </w:r>
    </w:p>
    <w:p w14:paraId="7FE6676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lastRenderedPageBreak/>
        <w:t xml:space="preserve">            irq_code_ready = 0;</w:t>
      </w:r>
    </w:p>
    <w:p w14:paraId="451A972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825122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/* Ignore unrelated scan codes while waiting for ACK/RESEND. */</w:t>
      </w:r>
    </w:p>
    <w:p w14:paraId="31352B7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if (irq_code == KB_ACK_OK || irq_code == KB_ACK_RESEND)</w:t>
      </w:r>
    </w:p>
    <w:p w14:paraId="5FD260C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{</w:t>
      </w:r>
    </w:p>
    <w:p w14:paraId="24D6C01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return (int)irq_code;</w:t>
      </w:r>
    </w:p>
    <w:p w14:paraId="5D94862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}</w:t>
      </w:r>
    </w:p>
    <w:p w14:paraId="25EC594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772A702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321C92A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timeout--;</w:t>
      </w:r>
    </w:p>
    <w:p w14:paraId="0D33FE3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1EAD72F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7F20D49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return -1;</w:t>
      </w:r>
    </w:p>
    <w:p w14:paraId="29884A5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6C97FEB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E144F0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int send_byte_with_retry(unsigned char value)</w:t>
      </w:r>
    </w:p>
    <w:p w14:paraId="0C29C75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39D14D1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int attempt;</w:t>
      </w:r>
    </w:p>
    <w:p w14:paraId="2D87483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int reply;</w:t>
      </w:r>
    </w:p>
    <w:p w14:paraId="39E95BA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86E56C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for (attempt = 1; attempt &lt;= MAX_RETRIES; attempt++)</w:t>
      </w:r>
    </w:p>
    <w:p w14:paraId="4C032DB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30FC914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irq_code_ready = 0;</w:t>
      </w:r>
    </w:p>
    <w:p w14:paraId="645E308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wait_for_kbd_reply = 1;</w:t>
      </w:r>
    </w:p>
    <w:p w14:paraId="0C79704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9D64D6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/* Wait until the keyboard controller input buffer becomes free. */</w:t>
      </w:r>
    </w:p>
    <w:p w14:paraId="1D6560C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kb_wait_input_free();</w:t>
      </w:r>
    </w:p>
    <w:p w14:paraId="553EC11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kb_write_data(value);</w:t>
      </w:r>
    </w:p>
    <w:p w14:paraId="63830A9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353A1E4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reply = wait_for_keyboard_reply();</w:t>
      </w:r>
    </w:p>
    <w:p w14:paraId="11A807A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wait_for_kbd_reply = 0;</w:t>
      </w:r>
    </w:p>
    <w:p w14:paraId="76392E5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0AB36F5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if (reply == -1)</w:t>
      </w:r>
    </w:p>
    <w:p w14:paraId="20C304D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{</w:t>
      </w:r>
    </w:p>
    <w:p w14:paraId="749D9AB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printf("Timeout while waiting for a reply to byte %02Xh\n", value);</w:t>
      </w:r>
    </w:p>
    <w:p w14:paraId="5D44A2C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return 0;</w:t>
      </w:r>
    </w:p>
    <w:p w14:paraId="2D24F5A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7DF1915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37627A5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printf("Keyboard reply: %02Xh\n", reply);</w:t>
      </w:r>
    </w:p>
    <w:p w14:paraId="57FD636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EDB5EE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if (reply == KB_ACK_OK)</w:t>
      </w:r>
    </w:p>
    <w:p w14:paraId="30D4A0C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{</w:t>
      </w:r>
    </w:p>
    <w:p w14:paraId="6827E7F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return 1;</w:t>
      </w:r>
    </w:p>
    <w:p w14:paraId="5DFB2FD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0866688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BC3CED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lastRenderedPageBreak/>
        <w:t xml:space="preserve">        if (reply == KB_ACK_RESEND)</w:t>
      </w:r>
    </w:p>
    <w:p w14:paraId="01E2EDD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{</w:t>
      </w:r>
    </w:p>
    <w:p w14:paraId="79CC165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printf("Resending byte %02Xh (attempt %d)\n", value, attempt + 1);</w:t>
      </w:r>
    </w:p>
    <w:p w14:paraId="2583014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continue;</w:t>
      </w:r>
    </w:p>
    <w:p w14:paraId="2DD3AA4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2C3817D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7EF7A03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printf("Unexpected reply code: %02Xh\n", reply);</w:t>
      </w:r>
    </w:p>
    <w:p w14:paraId="7CC9792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return 0;</w:t>
      </w:r>
    </w:p>
    <w:p w14:paraId="5838AE1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117BB71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22BEE8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printf("Error: failed to send byte %02Xh in %d attempts\n", value, MAX_RETRIES);</w:t>
      </w:r>
    </w:p>
    <w:p w14:paraId="7A6AB6F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return 0;</w:t>
      </w:r>
    </w:p>
    <w:p w14:paraId="6AF905B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6E5DAA0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A50B95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int set_keyboard_leds(unsigned char mask)</w:t>
      </w:r>
    </w:p>
    <w:p w14:paraId="25E22C1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70C376F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printf("\nSending command EDh\n");</w:t>
      </w:r>
    </w:p>
    <w:p w14:paraId="15B84D3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if (!send_byte_with_retry(KB_CMD_SET_LEDS))</w:t>
      </w:r>
    </w:p>
    <w:p w14:paraId="5A77A66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3B3697D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printf("Failed to send command EDh\n");</w:t>
      </w:r>
    </w:p>
    <w:p w14:paraId="386B698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return 0;</w:t>
      </w:r>
    </w:p>
    <w:p w14:paraId="0BBBF46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449CBCA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BFE68A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printf("Sending mask %02Xh\n", mask);</w:t>
      </w:r>
    </w:p>
    <w:p w14:paraId="7A02810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if (!send_byte_with_retry(mask))</w:t>
      </w:r>
    </w:p>
    <w:p w14:paraId="4D1D9F2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046F3CF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printf("Failed to send mask %02Xh\n", mask);</w:t>
      </w:r>
    </w:p>
    <w:p w14:paraId="3A82802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return 0;</w:t>
      </w:r>
    </w:p>
    <w:p w14:paraId="3B7A7F3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656FBCF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0AB15B5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return 1;</w:t>
      </w:r>
    </w:p>
    <w:p w14:paraId="510941D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6B2FA1E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D63221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blink_leds_demo(void)</w:t>
      </w:r>
    </w:p>
    <w:p w14:paraId="7F1F99E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7A60330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int cycle;</w:t>
      </w:r>
    </w:p>
    <w:p w14:paraId="57931E1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int i;</w:t>
      </w:r>
    </w:p>
    <w:p w14:paraId="41F5296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unsigned char masks[] = {0x00, 0x01, 0x02, 0x04, 0x07, 0x00};</w:t>
      </w:r>
    </w:p>
    <w:p w14:paraId="754202D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0075168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clrscr();</w:t>
      </w:r>
    </w:p>
    <w:p w14:paraId="26EE1A1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printf("========================================\n");</w:t>
      </w:r>
    </w:p>
    <w:p w14:paraId="176B2D5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      KEYBOARD LED BLINKING DEMO\n");</w:t>
      </w:r>
    </w:p>
    <w:p w14:paraId="05B7FB5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printf("========================================\n\n");</w:t>
      </w:r>
    </w:p>
    <w:p w14:paraId="7E3179A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printf("Try not to press keys while the program is running,\n");</w:t>
      </w:r>
    </w:p>
    <w:p w14:paraId="4B13E8D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printf("so scan codes do not interfere with FA/FE replies.\n\n");</w:t>
      </w:r>
    </w:p>
    <w:p w14:paraId="55D8965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710C425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lastRenderedPageBreak/>
        <w:t xml:space="preserve">    for (cycle = 1; cycle &lt;= 5; cycle++)</w:t>
      </w:r>
    </w:p>
    <w:p w14:paraId="7E5A39C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666690D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printf("\n------ Cycle %d ------\n", cycle);</w:t>
      </w:r>
    </w:p>
    <w:p w14:paraId="07CF0EA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D70E26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for (i = 0; i &lt; 6; i++)</w:t>
      </w:r>
    </w:p>
    <w:p w14:paraId="5EAA277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{</w:t>
      </w:r>
    </w:p>
    <w:p w14:paraId="40B8D3D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printf("Setting mask: %02Xh\n", masks[i]);</w:t>
      </w:r>
    </w:p>
    <w:p w14:paraId="0DA420F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C90BA1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if (!set_keyboard_leds(masks[i]))</w:t>
      </w:r>
    </w:p>
    <w:p w14:paraId="073F8D2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{</w:t>
      </w:r>
    </w:p>
    <w:p w14:paraId="2C15C1D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printf("\nExecution stopped because of an error.\n");</w:t>
      </w:r>
    </w:p>
    <w:p w14:paraId="59BA3E4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printf("Press any key...");</w:t>
      </w:r>
    </w:p>
    <w:p w14:paraId="58F5111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getch();</w:t>
      </w:r>
    </w:p>
    <w:p w14:paraId="4C9CDE7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return;</w:t>
      </w:r>
    </w:p>
    <w:p w14:paraId="390F6FE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}</w:t>
      </w:r>
    </w:p>
    <w:p w14:paraId="204476E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7D92B6D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delay(400);</w:t>
      </w:r>
    </w:p>
    <w:p w14:paraId="007E1D8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01402E7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16447F2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CCFB9C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printf("\nBlinking finished.\n");</w:t>
      </w:r>
    </w:p>
    <w:p w14:paraId="2817AD8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printf("Press any key...");</w:t>
      </w:r>
    </w:p>
    <w:p w14:paraId="2F67D65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getch();</w:t>
      </w:r>
    </w:p>
    <w:p w14:paraId="3D960B4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403BE74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5238C7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set_mask_manually(void)</w:t>
      </w:r>
    </w:p>
    <w:p w14:paraId="4FD19C7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376D0B4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unsigned int mask;</w:t>
      </w:r>
    </w:p>
    <w:p w14:paraId="6D57630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C7F36D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clrscr();</w:t>
      </w:r>
    </w:p>
    <w:p w14:paraId="4767EFE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printf("========================================\n");</w:t>
      </w:r>
    </w:p>
    <w:p w14:paraId="796C7A2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        MANUAL LED MASK SETUP\n");</w:t>
      </w:r>
    </w:p>
    <w:p w14:paraId="51969A8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printf("========================================\n\n");</w:t>
      </w:r>
    </w:p>
    <w:p w14:paraId="19B2489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796A64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printf("Mask format:\n");</w:t>
      </w:r>
    </w:p>
    <w:p w14:paraId="19752C0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printf("bit 2 -&gt; Caps Lock\n");</w:t>
      </w:r>
    </w:p>
    <w:p w14:paraId="3F272AF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printf("bit 1 -&gt; Num Lock\n");</w:t>
      </w:r>
    </w:p>
    <w:p w14:paraId="5CA8FDF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printf("bit 0 -&gt; Scroll Lock\n\n");</w:t>
      </w:r>
    </w:p>
    <w:p w14:paraId="5A2375D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D6DCBF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printf("Examples:\n");</w:t>
      </w:r>
    </w:p>
    <w:p w14:paraId="1837C34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printf("0 -&gt; all LEDs off\n");</w:t>
      </w:r>
    </w:p>
    <w:p w14:paraId="2E4AC21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printf("1 -&gt; Scroll Lock\n");</w:t>
      </w:r>
    </w:p>
    <w:p w14:paraId="0504197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printf("2 -&gt; Num Lock\n");</w:t>
      </w:r>
    </w:p>
    <w:p w14:paraId="095287F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printf("4 -&gt; Caps Lock\n");</w:t>
      </w:r>
    </w:p>
    <w:p w14:paraId="3E35A62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printf("7 -&gt; all LEDs on\n\n");</w:t>
      </w:r>
    </w:p>
    <w:p w14:paraId="2B34073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060511F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printf("Enter a mask (0..7): ");</w:t>
      </w:r>
    </w:p>
    <w:p w14:paraId="0B8FBDF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scanf("%u", &amp;mask);</w:t>
      </w:r>
    </w:p>
    <w:p w14:paraId="2476DF1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7F59E1C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if (mask &gt; 7)</w:t>
      </w:r>
    </w:p>
    <w:p w14:paraId="363685E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64BAB74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printf("\nError: the mask must be in the range 0..7\n");</w:t>
      </w:r>
    </w:p>
    <w:p w14:paraId="6A15A43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printf("Press any key...");</w:t>
      </w:r>
    </w:p>
    <w:p w14:paraId="5B48A24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getch();</w:t>
      </w:r>
    </w:p>
    <w:p w14:paraId="0C86334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return;</w:t>
      </w:r>
    </w:p>
    <w:p w14:paraId="136A924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7A79581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C358F6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if (set_keyboard_leds((unsigned char)mask))</w:t>
      </w:r>
    </w:p>
    <w:p w14:paraId="4DCC021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26782C3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printf("\nMask was set successfully.\n");</w:t>
      </w:r>
    </w:p>
    <w:p w14:paraId="6B45960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679A103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else</w:t>
      </w:r>
    </w:p>
    <w:p w14:paraId="1C6C0CB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78312F1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printf("\nFailed to set the mask.\n");</w:t>
      </w:r>
    </w:p>
    <w:p w14:paraId="11E9227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37DBC1E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04AA041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printf("Press any key...");</w:t>
      </w:r>
    </w:p>
    <w:p w14:paraId="096B01E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getch();</w:t>
      </w:r>
    </w:p>
    <w:p w14:paraId="6933D85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04FEBBD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3B79498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display_scan_code(void)</w:t>
      </w:r>
    </w:p>
    <w:p w14:paraId="3707784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349DC4E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clrscr();</w:t>
      </w:r>
    </w:p>
    <w:p w14:paraId="2398E4C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printf("========================================\n");</w:t>
      </w:r>
    </w:p>
    <w:p w14:paraId="3B8EA6D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          DISPLAY SCAN CODE\n");</w:t>
      </w:r>
    </w:p>
    <w:p w14:paraId="6AA2CD6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printf("========================================\n\n");</w:t>
      </w:r>
    </w:p>
    <w:p w14:paraId="02AE158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printf("Press any key to display its scan code.\n");</w:t>
      </w:r>
    </w:p>
    <w:p w14:paraId="6B7D79B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printf("Press Esc or Ctrl+C to return to the menu.\n\n");</w:t>
      </w:r>
    </w:p>
    <w:p w14:paraId="47B45EB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DA28A7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ctrlPressed = 0;</w:t>
      </w:r>
    </w:p>
    <w:p w14:paraId="0FA5E37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A146B4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while (1)</w:t>
      </w:r>
    </w:p>
    <w:p w14:paraId="2C655AB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4755EDF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scanReady = 0;</w:t>
      </w:r>
    </w:p>
    <w:p w14:paraId="4697854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capture_scan_code = 1;</w:t>
      </w:r>
    </w:p>
    <w:p w14:paraId="3DE1FA5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14DE93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while (!scanReady)</w:t>
      </w:r>
    </w:p>
    <w:p w14:paraId="44F8EEB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{</w:t>
      </w:r>
    </w:p>
    <w:p w14:paraId="1CEAFFD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7E6552E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02BA2B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capture_scan_code = 0;</w:t>
      </w:r>
    </w:p>
    <w:p w14:paraId="750F3FE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5130B1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printf("Scan code: %02Xh\n", lastScanCode);</w:t>
      </w:r>
    </w:p>
    <w:p w14:paraId="269DFFA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664576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if (lastScanCode == 0x01 || (ctrlPressed &amp;&amp; lastScanCode == 0x2E))</w:t>
      </w:r>
    </w:p>
    <w:p w14:paraId="227A89D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lastRenderedPageBreak/>
        <w:t xml:space="preserve">        {</w:t>
      </w:r>
    </w:p>
    <w:p w14:paraId="52072BD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break;</w:t>
      </w:r>
    </w:p>
    <w:p w14:paraId="7829A10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7014A10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</w:t>
      </w:r>
    </w:p>
    <w:p w14:paraId="6271740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357E556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capture_scan_code = 0;</w:t>
      </w:r>
    </w:p>
    <w:p w14:paraId="4A9FA7E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ctrlPressed = 0;</w:t>
      </w:r>
    </w:p>
    <w:p w14:paraId="69F97EC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23811F5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B9C02E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show_menu(void)</w:t>
      </w:r>
    </w:p>
    <w:p w14:paraId="1B29326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167ED63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clrscr();</w:t>
      </w:r>
    </w:p>
    <w:p w14:paraId="1AEC8BB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printf("========================================\n");</w:t>
      </w:r>
    </w:p>
    <w:p w14:paraId="7FB8CAD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 Lab Work - Keyboard LED Programming\n");</w:t>
      </w:r>
    </w:p>
    <w:p w14:paraId="6F4B62E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            via INT 09h\n");</w:t>
      </w:r>
    </w:p>
    <w:p w14:paraId="3A1DA02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printf("========================================\n\n");</w:t>
      </w:r>
    </w:p>
    <w:p w14:paraId="1D965549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B5285D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printf("1. Blink keyboard LEDs\n");</w:t>
      </w:r>
    </w:p>
    <w:p w14:paraId="17E49AE4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printf("2. Set LED mask manually\n");</w:t>
      </w:r>
    </w:p>
    <w:p w14:paraId="3816C8E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printf("3. Display scan code\n");</w:t>
      </w:r>
    </w:p>
    <w:p w14:paraId="5D257EC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printf("0. Exit\n\n");</w:t>
      </w:r>
    </w:p>
    <w:p w14:paraId="027EBCF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323390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printf("Your choice: ");</w:t>
      </w:r>
    </w:p>
    <w:p w14:paraId="095076D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6EEC4C7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7A3EE8D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void main(void)</w:t>
      </w:r>
    </w:p>
    <w:p w14:paraId="5A7872E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{</w:t>
      </w:r>
    </w:p>
    <w:p w14:paraId="59DDC5B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int choice;</w:t>
      </w:r>
    </w:p>
    <w:p w14:paraId="2BF5D7B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1624F9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/* Install a temporary INT 09h handler to catch keyboard replies. */</w:t>
      </w:r>
    </w:p>
    <w:p w14:paraId="03943D3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install_int09_handler();</w:t>
      </w:r>
    </w:p>
    <w:p w14:paraId="68FCDC9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7A6770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do</w:t>
      </w:r>
    </w:p>
    <w:p w14:paraId="58300A0C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{</w:t>
      </w:r>
    </w:p>
    <w:p w14:paraId="45FE606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show_menu();</w:t>
      </w:r>
    </w:p>
    <w:p w14:paraId="4AC5146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scanf("%d", &amp;choice);</w:t>
      </w:r>
    </w:p>
    <w:p w14:paraId="05AD7E9B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6BDEAE1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switch (choice)</w:t>
      </w:r>
    </w:p>
    <w:p w14:paraId="58C9818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{</w:t>
      </w:r>
    </w:p>
    <w:p w14:paraId="457AAB0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case 1:</w:t>
      </w:r>
    </w:p>
    <w:p w14:paraId="0DFEF71E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blink_leds_demo();</w:t>
      </w:r>
    </w:p>
    <w:p w14:paraId="095B04C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break;</w:t>
      </w:r>
    </w:p>
    <w:p w14:paraId="03D2253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2FE9DB2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case 2:</w:t>
      </w:r>
    </w:p>
    <w:p w14:paraId="39889DB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set_mask_manually();</w:t>
      </w:r>
    </w:p>
    <w:p w14:paraId="49183533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break;</w:t>
      </w:r>
    </w:p>
    <w:p w14:paraId="40BDC1B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4ABC66D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lastRenderedPageBreak/>
        <w:t xml:space="preserve">            case 3:</w:t>
      </w:r>
    </w:p>
    <w:p w14:paraId="38C1064A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display_scan_code();</w:t>
      </w:r>
    </w:p>
    <w:p w14:paraId="601B1EB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break;</w:t>
      </w:r>
    </w:p>
    <w:p w14:paraId="0B7670E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9D54120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case 0:</w:t>
      </w:r>
    </w:p>
    <w:p w14:paraId="65305D3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break;</w:t>
      </w:r>
    </w:p>
    <w:p w14:paraId="0B74D2BD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1BC5424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default:</w:t>
      </w:r>
    </w:p>
    <w:p w14:paraId="798C584F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printf("\nInvalid menu item.\n");</w:t>
      </w:r>
    </w:p>
    <w:p w14:paraId="1824C996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printf("Press any key...");</w:t>
      </w:r>
    </w:p>
    <w:p w14:paraId="56562EC5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getch();</w:t>
      </w:r>
    </w:p>
    <w:p w14:paraId="434D2D02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        break;</w:t>
      </w:r>
    </w:p>
    <w:p w14:paraId="02C47FB8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    }</w:t>
      </w:r>
    </w:p>
    <w:p w14:paraId="47646F1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} while (choice != 0);</w:t>
      </w:r>
    </w:p>
    <w:p w14:paraId="73069681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</w:p>
    <w:p w14:paraId="5EC8B8D7" w14:textId="77777777" w:rsidR="005758F4" w:rsidRPr="005758F4" w:rsidRDefault="005758F4" w:rsidP="005758F4">
      <w:pPr>
        <w:spacing w:after="0"/>
        <w:rPr>
          <w:rFonts w:ascii="Courier New" w:hAnsi="Courier New" w:cs="Courier New"/>
          <w:color w:val="80808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 xml:space="preserve">    restore_int09_handler();</w:t>
      </w:r>
    </w:p>
    <w:p w14:paraId="5A54D883" w14:textId="5567F230" w:rsidR="00C00B52" w:rsidRPr="00D22FA7" w:rsidRDefault="005758F4" w:rsidP="005758F4">
      <w:pPr>
        <w:spacing w:after="0"/>
        <w:rPr>
          <w:rFonts w:ascii="Courier New" w:hAnsi="Courier New" w:cs="Courier New"/>
          <w:color w:val="000000"/>
          <w:sz w:val="24"/>
          <w:szCs w:val="24"/>
          <w:lang/>
        </w:rPr>
      </w:pPr>
      <w:r w:rsidRPr="005758F4">
        <w:rPr>
          <w:rFonts w:ascii="Courier New" w:hAnsi="Courier New" w:cs="Courier New"/>
          <w:color w:val="808080"/>
          <w:sz w:val="24"/>
          <w:szCs w:val="24"/>
          <w:lang/>
        </w:rPr>
        <w:t>}</w:t>
      </w:r>
    </w:p>
    <w:p w14:paraId="01D9C246" w14:textId="19FEA0B8" w:rsidR="00C00B52" w:rsidRPr="00D22FA7" w:rsidRDefault="00C00B52" w:rsidP="005D244F">
      <w:pPr>
        <w:spacing w:after="0"/>
        <w:rPr>
          <w:rFonts w:ascii="Courier New" w:hAnsi="Courier New" w:cs="Courier New"/>
          <w:color w:val="000000"/>
          <w:sz w:val="24"/>
          <w:szCs w:val="24"/>
          <w:lang/>
        </w:rPr>
      </w:pPr>
    </w:p>
    <w:p w14:paraId="5868698B" w14:textId="38A5DAE7" w:rsidR="00C00B52" w:rsidRDefault="00C00B52" w:rsidP="005D244F">
      <w:pPr>
        <w:spacing w:after="0"/>
        <w:rPr>
          <w:rFonts w:ascii="Cascadia Mono" w:hAnsi="Cascadia Mono" w:cs="Cascadia Mono"/>
          <w:color w:val="000000"/>
          <w:sz w:val="19"/>
          <w:szCs w:val="19"/>
          <w:lang/>
        </w:rPr>
      </w:pPr>
    </w:p>
    <w:p w14:paraId="4DCBAEDA" w14:textId="77777777" w:rsidR="00C00B52" w:rsidRPr="00EB6DC7" w:rsidRDefault="00C00B52" w:rsidP="005D244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2888696" w14:textId="77777777" w:rsidR="00E10616" w:rsidRDefault="00E10616" w:rsidP="00E10616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>Тестирование программ</w:t>
      </w:r>
      <w:r w:rsidR="00EB6DC7">
        <w:rPr>
          <w:sz w:val="28"/>
          <w:szCs w:val="28"/>
        </w:rPr>
        <w:t>ы</w:t>
      </w:r>
    </w:p>
    <w:p w14:paraId="5AA01835" w14:textId="77777777" w:rsidR="00E10616" w:rsidRDefault="00E10616" w:rsidP="00E10616">
      <w:pPr>
        <w:pStyle w:val="Title"/>
        <w:jc w:val="left"/>
        <w:rPr>
          <w:sz w:val="28"/>
          <w:szCs w:val="28"/>
        </w:rPr>
      </w:pPr>
    </w:p>
    <w:p w14:paraId="483A2A78" w14:textId="58E36DE5" w:rsidR="002B5B09" w:rsidRDefault="005758F4" w:rsidP="00DD7337">
      <w:pPr>
        <w:pStyle w:val="Title"/>
        <w:rPr>
          <w:b w:val="0"/>
          <w:sz w:val="28"/>
          <w:szCs w:val="28"/>
          <w:lang w:val="en-US"/>
        </w:rPr>
      </w:pPr>
      <w:r w:rsidRPr="005758F4">
        <w:rPr>
          <w:b w:val="0"/>
          <w:sz w:val="28"/>
          <w:szCs w:val="28"/>
        </w:rPr>
        <w:drawing>
          <wp:inline distT="0" distB="0" distL="0" distR="0" wp14:anchorId="1D274AE6" wp14:editId="32160224">
            <wp:extent cx="5916706" cy="3847830"/>
            <wp:effectExtent l="0" t="0" r="1905" b="635"/>
            <wp:docPr id="1171153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531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521" cy="38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7AE9" w14:textId="77777777" w:rsidR="00DD7337" w:rsidRPr="00DD7337" w:rsidRDefault="00DD7337" w:rsidP="00DD7337">
      <w:pPr>
        <w:pStyle w:val="Title"/>
        <w:rPr>
          <w:b w:val="0"/>
          <w:sz w:val="28"/>
          <w:szCs w:val="28"/>
          <w:lang w:val="en-US"/>
        </w:rPr>
      </w:pPr>
    </w:p>
    <w:p w14:paraId="7A7C10D6" w14:textId="77777777" w:rsidR="002B5B09" w:rsidRPr="002B5B09" w:rsidRDefault="002B5B09" w:rsidP="004C0176">
      <w:pPr>
        <w:pStyle w:val="Title"/>
        <w:rPr>
          <w:b w:val="0"/>
          <w:szCs w:val="28"/>
        </w:rPr>
      </w:pPr>
      <w:r>
        <w:rPr>
          <w:b w:val="0"/>
          <w:szCs w:val="28"/>
        </w:rPr>
        <w:t>Рисунок 4.1. — Вывод скан-кода при нажатии на клавишу.</w:t>
      </w:r>
    </w:p>
    <w:p w14:paraId="3456689C" w14:textId="77777777" w:rsidR="005758F4" w:rsidRPr="00DD7337" w:rsidRDefault="005758F4" w:rsidP="005758F4">
      <w:pPr>
        <w:pStyle w:val="Title"/>
        <w:jc w:val="left"/>
        <w:rPr>
          <w:b w:val="0"/>
          <w:sz w:val="28"/>
          <w:szCs w:val="28"/>
        </w:rPr>
      </w:pPr>
    </w:p>
    <w:p w14:paraId="50AF3268" w14:textId="77777777" w:rsidR="005758F4" w:rsidRPr="00DD7337" w:rsidRDefault="005758F4" w:rsidP="005758F4">
      <w:pPr>
        <w:pStyle w:val="Title"/>
        <w:jc w:val="left"/>
        <w:rPr>
          <w:b w:val="0"/>
          <w:sz w:val="28"/>
          <w:szCs w:val="28"/>
        </w:rPr>
      </w:pPr>
    </w:p>
    <w:p w14:paraId="1231F240" w14:textId="77777777" w:rsidR="005758F4" w:rsidRPr="00DD7337" w:rsidRDefault="005758F4" w:rsidP="005758F4">
      <w:pPr>
        <w:pStyle w:val="Title"/>
        <w:jc w:val="left"/>
        <w:rPr>
          <w:b w:val="0"/>
          <w:sz w:val="28"/>
          <w:szCs w:val="28"/>
        </w:rPr>
      </w:pPr>
    </w:p>
    <w:p w14:paraId="2CB5F713" w14:textId="77777777" w:rsidR="005758F4" w:rsidRPr="00DD7337" w:rsidRDefault="005758F4" w:rsidP="005758F4">
      <w:pPr>
        <w:pStyle w:val="Title"/>
        <w:jc w:val="left"/>
        <w:rPr>
          <w:b w:val="0"/>
          <w:sz w:val="28"/>
          <w:szCs w:val="28"/>
        </w:rPr>
      </w:pPr>
    </w:p>
    <w:p w14:paraId="5D2C7FCC" w14:textId="77777777" w:rsidR="00E10616" w:rsidRDefault="00E10616" w:rsidP="00E10616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0F2F96AB" w14:textId="77777777" w:rsidR="00E10616" w:rsidRDefault="00E10616" w:rsidP="00A02DAA">
      <w:pPr>
        <w:spacing w:after="0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2FB3E4A1" w14:textId="77777777" w:rsidR="00727247" w:rsidRPr="005C10A0" w:rsidRDefault="00727247" w:rsidP="00A55677">
      <w:pPr>
        <w:spacing w:after="0"/>
        <w:ind w:firstLine="709"/>
        <w:jc w:val="both"/>
        <w:rPr>
          <w:sz w:val="36"/>
          <w:szCs w:val="28"/>
          <w:lang w:val="ru-RU"/>
        </w:rPr>
      </w:pPr>
      <w:r>
        <w:rPr>
          <w:sz w:val="28"/>
          <w:szCs w:val="28"/>
          <w:lang w:val="ru-RU"/>
        </w:rPr>
        <w:t>В данной лабораторной работе были выполнены все поставленные задачи:</w:t>
      </w:r>
      <w:r w:rsidR="005C10A0">
        <w:rPr>
          <w:sz w:val="28"/>
          <w:szCs w:val="28"/>
          <w:lang w:val="ru-RU"/>
        </w:rPr>
        <w:t xml:space="preserve"> </w:t>
      </w:r>
      <w:r w:rsidR="005C10A0">
        <w:rPr>
          <w:sz w:val="28"/>
          <w:lang w:val="ru-RU"/>
        </w:rPr>
        <w:t>п</w:t>
      </w:r>
      <w:r w:rsidR="005C10A0" w:rsidRPr="005C10A0">
        <w:rPr>
          <w:sz w:val="28"/>
          <w:lang w:val="ru-RU"/>
        </w:rPr>
        <w:t>рограмма выводит на экран скан-коды клави</w:t>
      </w:r>
      <w:r w:rsidR="005C10A0">
        <w:rPr>
          <w:sz w:val="28"/>
          <w:lang w:val="ru-RU"/>
        </w:rPr>
        <w:t>ш при их нажатии и отпускании</w:t>
      </w:r>
      <w:r w:rsidR="005C10A0" w:rsidRPr="005C10A0">
        <w:rPr>
          <w:sz w:val="28"/>
          <w:lang w:val="ru-RU"/>
        </w:rPr>
        <w:t xml:space="preserve">, </w:t>
      </w:r>
      <w:r w:rsidR="005C10A0">
        <w:rPr>
          <w:sz w:val="28"/>
          <w:lang w:val="ru-RU"/>
        </w:rPr>
        <w:t>также реализовано м</w:t>
      </w:r>
      <w:r w:rsidR="005C10A0" w:rsidRPr="005C10A0">
        <w:rPr>
          <w:sz w:val="28"/>
          <w:lang w:val="ru-RU"/>
        </w:rPr>
        <w:t xml:space="preserve">игание индикаторов пока не будет нажата клавиша </w:t>
      </w:r>
      <w:r w:rsidR="005C10A0" w:rsidRPr="005C10A0">
        <w:rPr>
          <w:sz w:val="28"/>
        </w:rPr>
        <w:t>Esc</w:t>
      </w:r>
      <w:r w:rsidR="005C10A0" w:rsidRPr="005C10A0">
        <w:rPr>
          <w:sz w:val="28"/>
          <w:lang w:val="ru-RU"/>
        </w:rPr>
        <w:t>.</w:t>
      </w:r>
      <w:r w:rsidRPr="005C10A0">
        <w:rPr>
          <w:sz w:val="36"/>
          <w:szCs w:val="28"/>
          <w:lang w:val="ru-RU"/>
        </w:rPr>
        <w:t xml:space="preserve"> </w:t>
      </w:r>
    </w:p>
    <w:p w14:paraId="2356CB68" w14:textId="30ED6B6B" w:rsidR="00A55677" w:rsidRPr="00E24104" w:rsidRDefault="00A55677" w:rsidP="00A556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Программа компилировалась в </w:t>
      </w:r>
      <w:r>
        <w:rPr>
          <w:sz w:val="28"/>
          <w:szCs w:val="28"/>
        </w:rPr>
        <w:t>Turbo</w:t>
      </w:r>
      <w:r w:rsidRPr="00A5567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</w:t>
      </w:r>
      <w:r w:rsidRPr="00A55677">
        <w:rPr>
          <w:sz w:val="28"/>
          <w:szCs w:val="28"/>
          <w:lang w:val="ru-RU"/>
        </w:rPr>
        <w:t xml:space="preserve">++ </w:t>
      </w:r>
      <w:r>
        <w:rPr>
          <w:sz w:val="28"/>
          <w:szCs w:val="28"/>
          <w:lang w:val="ru-RU"/>
        </w:rPr>
        <w:t xml:space="preserve">и запускалась в </w:t>
      </w:r>
      <w:r>
        <w:rPr>
          <w:sz w:val="28"/>
          <w:szCs w:val="28"/>
        </w:rPr>
        <w:t>DOS</w:t>
      </w:r>
      <w:r w:rsidR="00E24104">
        <w:rPr>
          <w:sz w:val="28"/>
          <w:szCs w:val="28"/>
        </w:rPr>
        <w:t>Box</w:t>
      </w:r>
      <w:r w:rsidR="00E24104" w:rsidRPr="00E24104">
        <w:rPr>
          <w:sz w:val="28"/>
          <w:szCs w:val="28"/>
          <w:lang w:val="ru-RU"/>
        </w:rPr>
        <w:t>-</w:t>
      </w:r>
      <w:r w:rsidR="00E24104">
        <w:rPr>
          <w:sz w:val="28"/>
          <w:szCs w:val="28"/>
        </w:rPr>
        <w:t>X</w:t>
      </w:r>
      <w:r w:rsidR="00E24104" w:rsidRPr="00E24104">
        <w:rPr>
          <w:sz w:val="28"/>
          <w:szCs w:val="28"/>
          <w:lang w:val="ru-RU"/>
        </w:rPr>
        <w:t>.</w:t>
      </w:r>
    </w:p>
    <w:sectPr w:rsidR="00A55677" w:rsidRPr="00E24104" w:rsidSect="0092437A">
      <w:footerReference w:type="default" r:id="rId8"/>
      <w:type w:val="continuous"/>
      <w:pgSz w:w="11906" w:h="16838"/>
      <w:pgMar w:top="851" w:right="851" w:bottom="851" w:left="851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B5061" w14:textId="77777777" w:rsidR="006E5FCF" w:rsidRDefault="006E5FCF" w:rsidP="002D50C3">
      <w:pPr>
        <w:spacing w:after="0" w:line="240" w:lineRule="auto"/>
      </w:pPr>
      <w:r>
        <w:separator/>
      </w:r>
    </w:p>
  </w:endnote>
  <w:endnote w:type="continuationSeparator" w:id="0">
    <w:p w14:paraId="537D8C80" w14:textId="77777777" w:rsidR="006E5FCF" w:rsidRDefault="006E5FCF" w:rsidP="002D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Calibri"/>
    <w:panose1 w:val="00000000000000000000"/>
    <w:charset w:val="00"/>
    <w:family w:val="auto"/>
    <w:notTrueType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6178724"/>
      <w:docPartObj>
        <w:docPartGallery w:val="Page Numbers (Bottom of Page)"/>
        <w:docPartUnique/>
      </w:docPartObj>
    </w:sdtPr>
    <w:sdtContent>
      <w:p w14:paraId="39C0CB72" w14:textId="77777777" w:rsidR="00B12155" w:rsidRDefault="00B121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5B09" w:rsidRPr="002B5B09">
          <w:rPr>
            <w:noProof/>
            <w:lang w:val="ru-RU"/>
          </w:rPr>
          <w:t>4</w:t>
        </w:r>
        <w:r>
          <w:fldChar w:fldCharType="end"/>
        </w:r>
      </w:p>
      <w:p w14:paraId="3449B9A5" w14:textId="77777777" w:rsidR="00B12155" w:rsidRDefault="00000000">
        <w:pPr>
          <w:pStyle w:val="Footer"/>
          <w:jc w:val="right"/>
        </w:pPr>
      </w:p>
    </w:sdtContent>
  </w:sdt>
  <w:p w14:paraId="0B63B1A2" w14:textId="77777777" w:rsidR="0092437A" w:rsidRDefault="00924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86A8B" w14:textId="77777777" w:rsidR="006E5FCF" w:rsidRDefault="006E5FCF" w:rsidP="002D50C3">
      <w:pPr>
        <w:spacing w:after="0" w:line="240" w:lineRule="auto"/>
      </w:pPr>
      <w:r>
        <w:separator/>
      </w:r>
    </w:p>
  </w:footnote>
  <w:footnote w:type="continuationSeparator" w:id="0">
    <w:p w14:paraId="791F2D30" w14:textId="77777777" w:rsidR="006E5FCF" w:rsidRDefault="006E5FCF" w:rsidP="002D5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647"/>
        </w:tabs>
        <w:ind w:left="164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07"/>
        </w:tabs>
        <w:ind w:left="200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727"/>
        </w:tabs>
        <w:ind w:left="272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087"/>
        </w:tabs>
        <w:ind w:left="308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07"/>
        </w:tabs>
        <w:ind w:left="380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167"/>
        </w:tabs>
        <w:ind w:left="4167" w:hanging="360"/>
      </w:pPr>
      <w:rPr>
        <w:rFonts w:ascii="OpenSymbol" w:hAnsi="OpenSymbol" w:cs="OpenSymbol"/>
      </w:rPr>
    </w:lvl>
  </w:abstractNum>
  <w:abstractNum w:abstractNumId="1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abstractNum w:abstractNumId="2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abstractNum w:abstractNumId="3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abstractNum w:abstractNumId="4" w15:restartNumberingAfterBreak="0">
    <w:nsid w:val="056940A7"/>
    <w:multiLevelType w:val="multilevel"/>
    <w:tmpl w:val="D2B02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5" w15:restartNumberingAfterBreak="0">
    <w:nsid w:val="060F2F9D"/>
    <w:multiLevelType w:val="hybridMultilevel"/>
    <w:tmpl w:val="A678D5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9F6406F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656F57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174E3A56"/>
    <w:multiLevelType w:val="hybridMultilevel"/>
    <w:tmpl w:val="04384E88"/>
    <w:lvl w:ilvl="0" w:tplc="8D185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810076"/>
    <w:multiLevelType w:val="hybridMultilevel"/>
    <w:tmpl w:val="B270E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E646D4"/>
    <w:multiLevelType w:val="hybridMultilevel"/>
    <w:tmpl w:val="D414B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767AE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6915587"/>
    <w:multiLevelType w:val="multilevel"/>
    <w:tmpl w:val="D2B02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13" w15:restartNumberingAfterBreak="0">
    <w:nsid w:val="286D0568"/>
    <w:multiLevelType w:val="hybridMultilevel"/>
    <w:tmpl w:val="0AEAF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BD7339"/>
    <w:multiLevelType w:val="hybridMultilevel"/>
    <w:tmpl w:val="26642406"/>
    <w:lvl w:ilvl="0" w:tplc="D90EAFB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95E5A"/>
    <w:multiLevelType w:val="hybridMultilevel"/>
    <w:tmpl w:val="CC0A2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B2D86"/>
    <w:multiLevelType w:val="hybridMultilevel"/>
    <w:tmpl w:val="2D9E518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6F90B5C"/>
    <w:multiLevelType w:val="hybridMultilevel"/>
    <w:tmpl w:val="E632A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4B479A"/>
    <w:multiLevelType w:val="hybridMultilevel"/>
    <w:tmpl w:val="63FAF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15A3DC5"/>
    <w:multiLevelType w:val="hybridMultilevel"/>
    <w:tmpl w:val="FA2AA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176AC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605134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67CD60EB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330532">
    <w:abstractNumId w:val="14"/>
  </w:num>
  <w:num w:numId="2" w16cid:durableId="1096973305">
    <w:abstractNumId w:val="7"/>
  </w:num>
  <w:num w:numId="3" w16cid:durableId="1879659691">
    <w:abstractNumId w:val="21"/>
  </w:num>
  <w:num w:numId="4" w16cid:durableId="4490105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5645227">
    <w:abstractNumId w:val="5"/>
  </w:num>
  <w:num w:numId="6" w16cid:durableId="1404714650">
    <w:abstractNumId w:val="18"/>
  </w:num>
  <w:num w:numId="7" w16cid:durableId="615022076">
    <w:abstractNumId w:val="9"/>
  </w:num>
  <w:num w:numId="8" w16cid:durableId="237596430">
    <w:abstractNumId w:val="4"/>
  </w:num>
  <w:num w:numId="9" w16cid:durableId="367998292">
    <w:abstractNumId w:val="20"/>
  </w:num>
  <w:num w:numId="10" w16cid:durableId="344555319">
    <w:abstractNumId w:val="8"/>
  </w:num>
  <w:num w:numId="11" w16cid:durableId="1754399644">
    <w:abstractNumId w:val="6"/>
  </w:num>
  <w:num w:numId="12" w16cid:durableId="2012179751">
    <w:abstractNumId w:val="13"/>
  </w:num>
  <w:num w:numId="13" w16cid:durableId="876502264">
    <w:abstractNumId w:val="22"/>
  </w:num>
  <w:num w:numId="14" w16cid:durableId="1080640403">
    <w:abstractNumId w:val="12"/>
  </w:num>
  <w:num w:numId="15" w16cid:durableId="1533106041">
    <w:abstractNumId w:val="0"/>
  </w:num>
  <w:num w:numId="16" w16cid:durableId="313535092">
    <w:abstractNumId w:val="3"/>
  </w:num>
  <w:num w:numId="17" w16cid:durableId="2135438562">
    <w:abstractNumId w:val="15"/>
  </w:num>
  <w:num w:numId="18" w16cid:durableId="654188830">
    <w:abstractNumId w:val="19"/>
  </w:num>
  <w:num w:numId="19" w16cid:durableId="1754084651">
    <w:abstractNumId w:val="16"/>
  </w:num>
  <w:num w:numId="20" w16cid:durableId="1248735863">
    <w:abstractNumId w:val="17"/>
  </w:num>
  <w:num w:numId="21" w16cid:durableId="11300817">
    <w:abstractNumId w:val="10"/>
  </w:num>
  <w:num w:numId="22" w16cid:durableId="474874640">
    <w:abstractNumId w:val="2"/>
  </w:num>
  <w:num w:numId="23" w16cid:durableId="2086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FD"/>
    <w:rsid w:val="0000398E"/>
    <w:rsid w:val="000317B4"/>
    <w:rsid w:val="00067C47"/>
    <w:rsid w:val="00067CB6"/>
    <w:rsid w:val="00076FD8"/>
    <w:rsid w:val="000A5174"/>
    <w:rsid w:val="000A594B"/>
    <w:rsid w:val="000A7B2F"/>
    <w:rsid w:val="000C1E08"/>
    <w:rsid w:val="000D1D7A"/>
    <w:rsid w:val="000D2ABB"/>
    <w:rsid w:val="000D64D3"/>
    <w:rsid w:val="000E0EDD"/>
    <w:rsid w:val="000E1F9D"/>
    <w:rsid w:val="000F44E0"/>
    <w:rsid w:val="00112F50"/>
    <w:rsid w:val="00133E4D"/>
    <w:rsid w:val="00135776"/>
    <w:rsid w:val="00153CC5"/>
    <w:rsid w:val="0017385C"/>
    <w:rsid w:val="00193475"/>
    <w:rsid w:val="001A72F0"/>
    <w:rsid w:val="001B12B2"/>
    <w:rsid w:val="001C2AD1"/>
    <w:rsid w:val="001D03C5"/>
    <w:rsid w:val="001D2B60"/>
    <w:rsid w:val="001E3C93"/>
    <w:rsid w:val="001E3FC4"/>
    <w:rsid w:val="00201EE9"/>
    <w:rsid w:val="0021117E"/>
    <w:rsid w:val="0023438C"/>
    <w:rsid w:val="00237CB2"/>
    <w:rsid w:val="00247887"/>
    <w:rsid w:val="00257A26"/>
    <w:rsid w:val="00280A4F"/>
    <w:rsid w:val="00282A77"/>
    <w:rsid w:val="00297EE0"/>
    <w:rsid w:val="002A504D"/>
    <w:rsid w:val="002A54DB"/>
    <w:rsid w:val="002B5B09"/>
    <w:rsid w:val="002B65F8"/>
    <w:rsid w:val="002C2DCB"/>
    <w:rsid w:val="002C4B76"/>
    <w:rsid w:val="002D50C3"/>
    <w:rsid w:val="002E1B0C"/>
    <w:rsid w:val="002E7FE6"/>
    <w:rsid w:val="002F4DA8"/>
    <w:rsid w:val="0030205B"/>
    <w:rsid w:val="00310BFF"/>
    <w:rsid w:val="003233A3"/>
    <w:rsid w:val="00351AAF"/>
    <w:rsid w:val="00355D08"/>
    <w:rsid w:val="0035624B"/>
    <w:rsid w:val="003568E9"/>
    <w:rsid w:val="0036170D"/>
    <w:rsid w:val="00362C2C"/>
    <w:rsid w:val="003733A2"/>
    <w:rsid w:val="0038532F"/>
    <w:rsid w:val="0038623B"/>
    <w:rsid w:val="003C1E9C"/>
    <w:rsid w:val="003E043D"/>
    <w:rsid w:val="003E7B83"/>
    <w:rsid w:val="00417869"/>
    <w:rsid w:val="004234B4"/>
    <w:rsid w:val="004356CC"/>
    <w:rsid w:val="004622B3"/>
    <w:rsid w:val="00484A00"/>
    <w:rsid w:val="004B4E48"/>
    <w:rsid w:val="004C0176"/>
    <w:rsid w:val="004C1DCE"/>
    <w:rsid w:val="004C3566"/>
    <w:rsid w:val="004D23EC"/>
    <w:rsid w:val="004D6FE5"/>
    <w:rsid w:val="004E7A94"/>
    <w:rsid w:val="00527177"/>
    <w:rsid w:val="00554B9B"/>
    <w:rsid w:val="005758F4"/>
    <w:rsid w:val="005B3BDB"/>
    <w:rsid w:val="005C10A0"/>
    <w:rsid w:val="005D244F"/>
    <w:rsid w:val="005E3226"/>
    <w:rsid w:val="005E388D"/>
    <w:rsid w:val="00605826"/>
    <w:rsid w:val="00630C8C"/>
    <w:rsid w:val="0064125D"/>
    <w:rsid w:val="00651CEE"/>
    <w:rsid w:val="006634E6"/>
    <w:rsid w:val="00674EE6"/>
    <w:rsid w:val="006872B3"/>
    <w:rsid w:val="00692E80"/>
    <w:rsid w:val="006A21CC"/>
    <w:rsid w:val="006A78A1"/>
    <w:rsid w:val="006E12E2"/>
    <w:rsid w:val="006E429F"/>
    <w:rsid w:val="006E5FCF"/>
    <w:rsid w:val="006F3AE8"/>
    <w:rsid w:val="00707C8F"/>
    <w:rsid w:val="00727247"/>
    <w:rsid w:val="007608D8"/>
    <w:rsid w:val="00761A39"/>
    <w:rsid w:val="00771863"/>
    <w:rsid w:val="00774C9B"/>
    <w:rsid w:val="00780A59"/>
    <w:rsid w:val="007A582D"/>
    <w:rsid w:val="007B57BF"/>
    <w:rsid w:val="007C1E7C"/>
    <w:rsid w:val="00802618"/>
    <w:rsid w:val="0080478B"/>
    <w:rsid w:val="008146B0"/>
    <w:rsid w:val="0082696C"/>
    <w:rsid w:val="00827D6C"/>
    <w:rsid w:val="0084067C"/>
    <w:rsid w:val="00851904"/>
    <w:rsid w:val="00852B4D"/>
    <w:rsid w:val="00880CD6"/>
    <w:rsid w:val="008A397F"/>
    <w:rsid w:val="008A6385"/>
    <w:rsid w:val="008B5546"/>
    <w:rsid w:val="008C4D52"/>
    <w:rsid w:val="008D169D"/>
    <w:rsid w:val="008D1FE5"/>
    <w:rsid w:val="008E2DDB"/>
    <w:rsid w:val="008E46D3"/>
    <w:rsid w:val="008F7155"/>
    <w:rsid w:val="00913102"/>
    <w:rsid w:val="00920FA3"/>
    <w:rsid w:val="0092437A"/>
    <w:rsid w:val="00937294"/>
    <w:rsid w:val="009432A3"/>
    <w:rsid w:val="00943C54"/>
    <w:rsid w:val="009650C3"/>
    <w:rsid w:val="00966749"/>
    <w:rsid w:val="00972D2B"/>
    <w:rsid w:val="00987759"/>
    <w:rsid w:val="009A557A"/>
    <w:rsid w:val="009B2201"/>
    <w:rsid w:val="009F1B80"/>
    <w:rsid w:val="00A02DAA"/>
    <w:rsid w:val="00A06356"/>
    <w:rsid w:val="00A24699"/>
    <w:rsid w:val="00A44A00"/>
    <w:rsid w:val="00A55677"/>
    <w:rsid w:val="00A61EC5"/>
    <w:rsid w:val="00A66A54"/>
    <w:rsid w:val="00A755B9"/>
    <w:rsid w:val="00A81C73"/>
    <w:rsid w:val="00A8768D"/>
    <w:rsid w:val="00A87D2E"/>
    <w:rsid w:val="00AB2899"/>
    <w:rsid w:val="00AD2BB6"/>
    <w:rsid w:val="00AE1536"/>
    <w:rsid w:val="00AE31FD"/>
    <w:rsid w:val="00AE5AF4"/>
    <w:rsid w:val="00AE5C39"/>
    <w:rsid w:val="00AE694D"/>
    <w:rsid w:val="00AF3015"/>
    <w:rsid w:val="00B12155"/>
    <w:rsid w:val="00B1423C"/>
    <w:rsid w:val="00B150D6"/>
    <w:rsid w:val="00B30A19"/>
    <w:rsid w:val="00B418C9"/>
    <w:rsid w:val="00B43A89"/>
    <w:rsid w:val="00B71AC3"/>
    <w:rsid w:val="00B85CD9"/>
    <w:rsid w:val="00BA2AAC"/>
    <w:rsid w:val="00BA6D55"/>
    <w:rsid w:val="00BD05BB"/>
    <w:rsid w:val="00BD7E3A"/>
    <w:rsid w:val="00BF0978"/>
    <w:rsid w:val="00C00B52"/>
    <w:rsid w:val="00C10E1E"/>
    <w:rsid w:val="00C36BB0"/>
    <w:rsid w:val="00C37D13"/>
    <w:rsid w:val="00C51BB6"/>
    <w:rsid w:val="00C80624"/>
    <w:rsid w:val="00C833EB"/>
    <w:rsid w:val="00C90EF1"/>
    <w:rsid w:val="00C95ACC"/>
    <w:rsid w:val="00CA037A"/>
    <w:rsid w:val="00CA5137"/>
    <w:rsid w:val="00CA58AE"/>
    <w:rsid w:val="00CB3202"/>
    <w:rsid w:val="00CD0815"/>
    <w:rsid w:val="00CD449F"/>
    <w:rsid w:val="00CF0544"/>
    <w:rsid w:val="00D059F4"/>
    <w:rsid w:val="00D10699"/>
    <w:rsid w:val="00D21262"/>
    <w:rsid w:val="00D22FA7"/>
    <w:rsid w:val="00D24E2C"/>
    <w:rsid w:val="00D60DF3"/>
    <w:rsid w:val="00D72B0D"/>
    <w:rsid w:val="00D732AC"/>
    <w:rsid w:val="00D75F8A"/>
    <w:rsid w:val="00D948D0"/>
    <w:rsid w:val="00DB454A"/>
    <w:rsid w:val="00DC6EE6"/>
    <w:rsid w:val="00DD7337"/>
    <w:rsid w:val="00DE431B"/>
    <w:rsid w:val="00E003B1"/>
    <w:rsid w:val="00E06948"/>
    <w:rsid w:val="00E10616"/>
    <w:rsid w:val="00E24104"/>
    <w:rsid w:val="00E4098B"/>
    <w:rsid w:val="00EA2D3E"/>
    <w:rsid w:val="00EB6DC7"/>
    <w:rsid w:val="00ED38C3"/>
    <w:rsid w:val="00EF1885"/>
    <w:rsid w:val="00F079FC"/>
    <w:rsid w:val="00F21820"/>
    <w:rsid w:val="00F21FEF"/>
    <w:rsid w:val="00F807A5"/>
    <w:rsid w:val="00F8675E"/>
    <w:rsid w:val="00F960DA"/>
    <w:rsid w:val="00FD2D82"/>
    <w:rsid w:val="00FE0EB7"/>
    <w:rsid w:val="00FE3008"/>
    <w:rsid w:val="00FE7910"/>
    <w:rsid w:val="00FF5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FBCF5"/>
  <w15:docId w15:val="{4C945DFC-6824-42DD-BA41-515A46EF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BDB"/>
  </w:style>
  <w:style w:type="paragraph" w:styleId="Heading4">
    <w:name w:val="heading 4"/>
    <w:basedOn w:val="Normal"/>
    <w:link w:val="Heading4Char"/>
    <w:qFormat/>
    <w:rsid w:val="002A50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1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1F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24E2C"/>
    <w:rPr>
      <w:color w:val="808080"/>
    </w:rPr>
  </w:style>
  <w:style w:type="table" w:styleId="TableGrid">
    <w:name w:val="Table Grid"/>
    <w:basedOn w:val="TableNormal"/>
    <w:uiPriority w:val="59"/>
    <w:rsid w:val="00067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C3"/>
  </w:style>
  <w:style w:type="paragraph" w:styleId="Footer">
    <w:name w:val="footer"/>
    <w:basedOn w:val="Normal"/>
    <w:link w:val="Foot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C3"/>
  </w:style>
  <w:style w:type="paragraph" w:styleId="Title">
    <w:name w:val="Title"/>
    <w:basedOn w:val="Normal"/>
    <w:link w:val="TitleChar"/>
    <w:qFormat/>
    <w:rsid w:val="00D948D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D948D0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Heading4Char">
    <w:name w:val="Heading 4 Char"/>
    <w:basedOn w:val="DefaultParagraphFont"/>
    <w:link w:val="Heading4"/>
    <w:rsid w:val="002A504D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rsid w:val="003C1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НР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</dc:creator>
  <cp:lastModifiedBy>enowicki</cp:lastModifiedBy>
  <cp:revision>2</cp:revision>
  <cp:lastPrinted>2021-04-29T19:58:00Z</cp:lastPrinted>
  <dcterms:created xsi:type="dcterms:W3CDTF">2026-04-21T22:18:00Z</dcterms:created>
  <dcterms:modified xsi:type="dcterms:W3CDTF">2026-04-21T22:18:00Z</dcterms:modified>
</cp:coreProperties>
</file>